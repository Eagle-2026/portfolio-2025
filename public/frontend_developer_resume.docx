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7F089E" w14:textId="63CEBDAC" w:rsidR="009031FB" w:rsidRDefault="00000000" w:rsidP="006E46EC">
      <w:pPr>
        <w:pStyle w:val="divonlyName"/>
        <w:pBdr>
          <w:top w:val="single" w:sz="8" w:space="0" w:color="34383C"/>
        </w:pBdr>
        <w:spacing w:before="260" w:after="320" w:line="800" w:lineRule="atLeast"/>
        <w:rPr>
          <w:b/>
          <w:bCs/>
          <w:smallCaps/>
          <w:color w:val="34383C"/>
          <w:sz w:val="48"/>
          <w:szCs w:val="48"/>
        </w:rPr>
      </w:pPr>
      <w:r>
        <w:rPr>
          <w:rStyle w:val="span"/>
          <w:b/>
          <w:bCs/>
          <w:smallCaps/>
          <w:color w:val="34383C"/>
          <w:sz w:val="48"/>
          <w:szCs w:val="48"/>
        </w:rPr>
        <w:t>A.</w:t>
      </w:r>
      <w:r>
        <w:rPr>
          <w:b/>
          <w:bCs/>
          <w:smallCaps/>
          <w:color w:val="34383C"/>
          <w:sz w:val="48"/>
          <w:szCs w:val="48"/>
        </w:rPr>
        <w:t xml:space="preserve"> </w:t>
      </w:r>
      <w:r>
        <w:rPr>
          <w:rStyle w:val="span"/>
          <w:b/>
          <w:bCs/>
          <w:smallCaps/>
          <w:color w:val="34383C"/>
          <w:sz w:val="48"/>
          <w:szCs w:val="48"/>
        </w:rPr>
        <w:t>Qayyum</w:t>
      </w:r>
    </w:p>
    <w:p w14:paraId="0F7A7A08" w14:textId="1112734C" w:rsidR="009031FB" w:rsidRDefault="00000000" w:rsidP="006E46EC">
      <w:pPr>
        <w:pStyle w:val="documentprofTitle"/>
        <w:pBdr>
          <w:top w:val="single" w:sz="8" w:space="0" w:color="34383C"/>
        </w:pBdr>
        <w:spacing w:after="200" w:line="320" w:lineRule="exact"/>
        <w:rPr>
          <w:b/>
          <w:bCs/>
          <w:smallCaps/>
          <w:color w:val="34383C"/>
        </w:rPr>
      </w:pPr>
      <w:r>
        <w:rPr>
          <w:rStyle w:val="span"/>
          <w:b/>
          <w:bCs/>
          <w:smallCaps/>
          <w:color w:val="34383C"/>
          <w:sz w:val="32"/>
          <w:szCs w:val="32"/>
        </w:rPr>
        <w:t>Frontend Developer</w:t>
      </w:r>
    </w:p>
    <w:p w14:paraId="68A83635" w14:textId="77777777" w:rsidR="009031FB" w:rsidRDefault="00000000">
      <w:pPr>
        <w:pStyle w:val="divdocumentdivlowerborderupper"/>
        <w:spacing w:after="10"/>
      </w:pPr>
      <w:r>
        <w:t> </w:t>
      </w:r>
    </w:p>
    <w:p w14:paraId="18347D07" w14:textId="77777777" w:rsidR="009031FB" w:rsidRDefault="00000000">
      <w:pPr>
        <w:pStyle w:val="divdocumentdivlowerborder"/>
      </w:pPr>
      <w:r>
        <w:t> </w:t>
      </w:r>
    </w:p>
    <w:p w14:paraId="30AD2CFE" w14:textId="77777777" w:rsidR="009031FB" w:rsidRDefault="00000000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7EA3CFA1" w14:textId="449529B0" w:rsidR="009031FB" w:rsidRDefault="000955F6" w:rsidP="006E46EC">
      <w:pPr>
        <w:spacing w:before="200" w:line="240" w:lineRule="auto"/>
        <w:textAlignment w:val="auto"/>
        <w:rPr>
          <w:sz w:val="22"/>
          <w:szCs w:val="22"/>
        </w:rPr>
      </w:pPr>
      <w:r>
        <w:rPr>
          <w:rStyle w:val="divdocumentdivaddressli"/>
          <w:sz w:val="22"/>
          <w:szCs w:val="22"/>
        </w:rPr>
        <w:t>Email: </w:t>
      </w:r>
      <w:r>
        <w:rPr>
          <w:rStyle w:val="span"/>
          <w:sz w:val="22"/>
          <w:szCs w:val="22"/>
        </w:rPr>
        <w:t>aq.2025@yahoo.com</w:t>
      </w:r>
      <w:r>
        <w:rPr>
          <w:rStyle w:val="divdocumentdivaddressli"/>
          <w:sz w:val="22"/>
          <w:szCs w:val="22"/>
        </w:rPr>
        <w:t xml:space="preserve"> </w:t>
      </w:r>
      <w:r>
        <w:rPr>
          <w:sz w:val="22"/>
          <w:szCs w:val="22"/>
        </w:rPr>
        <w:t> </w:t>
      </w:r>
    </w:p>
    <w:p w14:paraId="1C12281B" w14:textId="77777777" w:rsidR="000955F6" w:rsidRDefault="000955F6" w:rsidP="006E46EC">
      <w:pPr>
        <w:spacing w:before="200" w:line="240" w:lineRule="auto"/>
        <w:textAlignment w:val="auto"/>
        <w:rPr>
          <w:sz w:val="22"/>
          <w:szCs w:val="22"/>
        </w:rPr>
      </w:pPr>
      <w:r w:rsidRPr="000955F6">
        <w:rPr>
          <w:vanish/>
          <w:sz w:val="22"/>
          <w:szCs w:val="22"/>
        </w:rPr>
        <w:t> </w:t>
      </w:r>
      <w:r w:rsidRPr="000955F6">
        <w:rPr>
          <w:sz w:val="22"/>
          <w:szCs w:val="22"/>
        </w:rPr>
        <w:t xml:space="preserve">Anaheim, CA 92806 </w:t>
      </w:r>
    </w:p>
    <w:p w14:paraId="293A0000" w14:textId="77777777" w:rsidR="0046581B" w:rsidRDefault="000955F6" w:rsidP="000955F6">
      <w:pPr>
        <w:spacing w:before="200" w:line="240" w:lineRule="auto"/>
        <w:textAlignment w:val="auto"/>
        <w:rPr>
          <w:sz w:val="22"/>
          <w:szCs w:val="22"/>
        </w:rPr>
      </w:pPr>
      <w:r w:rsidRPr="000955F6">
        <w:rPr>
          <w:sz w:val="22"/>
          <w:szCs w:val="22"/>
        </w:rPr>
        <w:t xml:space="preserve">Github:- </w:t>
      </w:r>
      <w:hyperlink r:id="rId5" w:history="1">
        <w:r w:rsidRPr="000955F6">
          <w:rPr>
            <w:rStyle w:val="Hyperlink"/>
            <w:sz w:val="22"/>
            <w:szCs w:val="22"/>
          </w:rPr>
          <w:t>https://github.com/Eagle-2026</w:t>
        </w:r>
      </w:hyperlink>
      <w:r>
        <w:rPr>
          <w:sz w:val="22"/>
          <w:szCs w:val="22"/>
        </w:rPr>
        <w:t xml:space="preserve">  </w:t>
      </w:r>
    </w:p>
    <w:p w14:paraId="048C8DE9" w14:textId="62C2C4F1" w:rsidR="008D4499" w:rsidRDefault="000955F6" w:rsidP="008D4499">
      <w:pPr>
        <w:spacing w:before="200" w:line="240" w:lineRule="auto"/>
        <w:textAlignment w:val="auto"/>
      </w:pPr>
      <w:r w:rsidRPr="000955F6">
        <w:rPr>
          <w:sz w:val="22"/>
          <w:szCs w:val="22"/>
        </w:rPr>
        <w:t>Portfalio</w:t>
      </w:r>
      <w:r w:rsidR="006E46EC">
        <w:rPr>
          <w:sz w:val="22"/>
          <w:szCs w:val="22"/>
        </w:rPr>
        <w:t xml:space="preserve">:- </w:t>
      </w:r>
      <w:hyperlink r:id="rId6" w:history="1">
        <w:r w:rsidR="008D4499" w:rsidRPr="002C13FB">
          <w:rPr>
            <w:rStyle w:val="Hyperlink"/>
          </w:rPr>
          <w:t>https://portfolio-2025-tau-beryl.vercel.app/</w:t>
        </w:r>
      </w:hyperlink>
    </w:p>
    <w:p w14:paraId="51707359" w14:textId="5760EA35" w:rsidR="000955F6" w:rsidRPr="000955F6" w:rsidRDefault="000955F6" w:rsidP="008D4499">
      <w:pPr>
        <w:spacing w:before="200" w:line="240" w:lineRule="auto"/>
        <w:textAlignment w:val="auto"/>
        <w:rPr>
          <w:sz w:val="22"/>
          <w:szCs w:val="22"/>
        </w:rPr>
      </w:pPr>
      <w:r w:rsidRPr="000955F6">
        <w:rPr>
          <w:sz w:val="22"/>
          <w:szCs w:val="22"/>
        </w:rPr>
        <w:t xml:space="preserve">Linkedin:- </w:t>
      </w:r>
      <w:hyperlink r:id="rId7" w:history="1">
        <w:r w:rsidR="00F97939">
          <w:rPr>
            <w:rStyle w:val="Hyperlink"/>
          </w:rPr>
          <w:t>linkedin.com/in/a-q-f-9b60233a3</w:t>
        </w:r>
      </w:hyperlink>
    </w:p>
    <w:p w14:paraId="6D615F01" w14:textId="58EB3C81" w:rsidR="009031FB" w:rsidRDefault="00E745BB" w:rsidP="00E745BB">
      <w:pPr>
        <w:pStyle w:val="div"/>
        <w:tabs>
          <w:tab w:val="left" w:pos="3870"/>
        </w:tabs>
        <w:spacing w:line="140" w:lineRule="exact"/>
        <w:rPr>
          <w:sz w:val="14"/>
          <w:szCs w:val="14"/>
        </w:rPr>
      </w:pPr>
      <w:r>
        <w:rPr>
          <w:sz w:val="14"/>
          <w:szCs w:val="14"/>
        </w:rPr>
        <w:tab/>
      </w:r>
    </w:p>
    <w:p w14:paraId="4B868B98" w14:textId="7C2350B3" w:rsidR="009031FB" w:rsidRDefault="00000000" w:rsidP="000955F6">
      <w:pPr>
        <w:pStyle w:val="divdocumentdivheading"/>
        <w:tabs>
          <w:tab w:val="left" w:pos="4527"/>
          <w:tab w:val="left" w:pos="10760"/>
        </w:tabs>
        <w:spacing w:before="260" w:line="400" w:lineRule="atLeast"/>
        <w:rPr>
          <w:smallCaps/>
        </w:rPr>
      </w:pP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PROFILE   </w:t>
      </w:r>
      <w:r>
        <w:rPr>
          <w:strike/>
          <w:color w:val="34383C"/>
          <w:sz w:val="30"/>
        </w:rPr>
        <w:tab/>
      </w:r>
    </w:p>
    <w:p w14:paraId="7B1EEB39" w14:textId="77777777" w:rsidR="0044283D" w:rsidRDefault="0044283D" w:rsidP="0044283D">
      <w:pPr>
        <w:pStyle w:val="divdocumentdivheading"/>
        <w:tabs>
          <w:tab w:val="left" w:pos="4853"/>
          <w:tab w:val="left" w:pos="10760"/>
        </w:tabs>
        <w:spacing w:before="260" w:line="400" w:lineRule="atLeast"/>
      </w:pPr>
      <w:r>
        <w:t>Frontend Developer with hands-on experience building and deploying full-stack React &amp; Next.js applications using Auth.js, Prisma, and PostgreSQL. Specialized in building production-ready dashboards, authentication systems, and scalable UI components. Comfortable working in remote, asynchronous teams using GitHub workflows and modern development practices.</w:t>
      </w:r>
    </w:p>
    <w:p w14:paraId="120E6C88" w14:textId="361267A5" w:rsidR="009031FB" w:rsidRDefault="00000000">
      <w:pPr>
        <w:pStyle w:val="divdocumentdivheading"/>
        <w:tabs>
          <w:tab w:val="left" w:pos="4853"/>
          <w:tab w:val="left" w:pos="10760"/>
        </w:tabs>
        <w:spacing w:before="260" w:line="400" w:lineRule="atLeast"/>
        <w:jc w:val="center"/>
        <w:rPr>
          <w:strike/>
          <w:color w:val="34383C"/>
          <w:sz w:val="30"/>
        </w:rPr>
      </w:pP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34383C"/>
          <w:sz w:val="30"/>
        </w:rPr>
        <w:tab/>
      </w:r>
    </w:p>
    <w:p w14:paraId="78ECA1A4" w14:textId="77777777" w:rsidR="00E05518" w:rsidRDefault="00E05518">
      <w:pPr>
        <w:pStyle w:val="divdocumentdivheading"/>
        <w:tabs>
          <w:tab w:val="left" w:pos="4853"/>
          <w:tab w:val="left" w:pos="10760"/>
        </w:tabs>
        <w:spacing w:before="260" w:line="400" w:lineRule="atLeast"/>
        <w:jc w:val="center"/>
        <w:rPr>
          <w:smallCaps/>
        </w:rPr>
      </w:pPr>
    </w:p>
    <w:tbl>
      <w:tblPr>
        <w:tblStyle w:val="documentinfoparatable"/>
        <w:tblW w:w="10765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30"/>
        <w:gridCol w:w="25"/>
        <w:gridCol w:w="5510"/>
      </w:tblGrid>
      <w:tr w:rsidR="009031FB" w14:paraId="68263C17" w14:textId="77777777" w:rsidTr="006E46EC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666437" w14:textId="77777777" w:rsidR="009031FB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documentskliSecfieldp"/>
              </w:rPr>
              <w:t>Frontend:</w:t>
            </w:r>
            <w:r>
              <w:rPr>
                <w:rStyle w:val="documentskliSecparagraph"/>
              </w:rPr>
              <w:t xml:space="preserve"> </w:t>
            </w:r>
          </w:p>
          <w:p w14:paraId="491F5E68" w14:textId="77777777" w:rsidR="009031FB" w:rsidRDefault="009031FB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2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75A01C" w14:textId="77777777" w:rsidR="009031FB" w:rsidRDefault="009031FB"/>
        </w:tc>
        <w:tc>
          <w:tcPr>
            <w:tcW w:w="55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8C3453" w14:textId="77777777" w:rsidR="009031FB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documentskliSecfieldp"/>
              </w:rPr>
              <w:t>HTML, CSS, JavaScript (ES6+), React, Next.js, Tailwind CSS, Bootstrap, React Query, React Hook Form, Responsive UI Design, Form Validation &amp; Error Handling</w:t>
            </w:r>
            <w:r>
              <w:rPr>
                <w:rStyle w:val="documentskliSecparagraph"/>
              </w:rPr>
              <w:t xml:space="preserve"> </w:t>
            </w:r>
          </w:p>
          <w:p w14:paraId="37C05268" w14:textId="77777777" w:rsidR="009031FB" w:rsidRDefault="009031FB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9031FB" w14:paraId="67A79DDE" w14:textId="77777777" w:rsidTr="006E46EC"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DDC362B" w14:textId="77777777" w:rsidR="009031FB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documentskliSecfieldp"/>
              </w:rPr>
              <w:t>Backend (Basic):</w:t>
            </w:r>
            <w:r>
              <w:rPr>
                <w:rStyle w:val="documentskliSecparagraph"/>
              </w:rPr>
              <w:t xml:space="preserve"> </w:t>
            </w:r>
          </w:p>
          <w:p w14:paraId="2416D41C" w14:textId="77777777" w:rsidR="009031FB" w:rsidRDefault="009031FB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25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AD3EA66" w14:textId="77777777" w:rsidR="009031FB" w:rsidRDefault="009031FB"/>
        </w:tc>
        <w:tc>
          <w:tcPr>
            <w:tcW w:w="551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ED415AF" w14:textId="77777777" w:rsidR="009031FB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documentskliSecfieldp"/>
              </w:rPr>
              <w:t>Node.js, REST APIs, Prisma ORM, PostgreSQL, Auth.js / NextAuth</w:t>
            </w:r>
            <w:r>
              <w:rPr>
                <w:rStyle w:val="documentskliSecparagraph"/>
              </w:rPr>
              <w:t xml:space="preserve"> </w:t>
            </w:r>
          </w:p>
          <w:p w14:paraId="3950B11E" w14:textId="77777777" w:rsidR="009031FB" w:rsidRDefault="009031FB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9031FB" w14:paraId="3D8FB73A" w14:textId="77777777" w:rsidTr="006E46EC"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46042EA" w14:textId="77777777" w:rsidR="009031FB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documentskliSecfieldp"/>
              </w:rPr>
              <w:t>Tools &amp; Testing (Basic):</w:t>
            </w:r>
            <w:r>
              <w:rPr>
                <w:rStyle w:val="documentskliSecparagraph"/>
              </w:rPr>
              <w:t xml:space="preserve"> </w:t>
            </w:r>
          </w:p>
          <w:p w14:paraId="1BF3C8C0" w14:textId="77777777" w:rsidR="009031FB" w:rsidRDefault="009031FB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25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2693B00" w14:textId="77777777" w:rsidR="009031FB" w:rsidRDefault="009031FB"/>
        </w:tc>
        <w:tc>
          <w:tcPr>
            <w:tcW w:w="551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6212A64" w14:textId="77777777" w:rsidR="003E6594" w:rsidRDefault="00000000">
            <w:pPr>
              <w:pStyle w:val="div"/>
              <w:spacing w:line="400" w:lineRule="atLeast"/>
              <w:rPr>
                <w:rStyle w:val="documentskliSecfieldp"/>
              </w:rPr>
            </w:pPr>
            <w:r>
              <w:rPr>
                <w:rStyle w:val="documentskliSecfieldp"/>
              </w:rPr>
              <w:t>Git &amp; GitHub, GitHub Workflow (branches, pull requests), Vercel, Jest, React Testing Library, API Integration, Client-side State Management</w:t>
            </w:r>
          </w:p>
          <w:p w14:paraId="4A095341" w14:textId="4290BFF6" w:rsidR="009031FB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documentskliSecparagraph"/>
              </w:rPr>
              <w:t xml:space="preserve"> </w:t>
            </w:r>
          </w:p>
          <w:p w14:paraId="62CBBFF3" w14:textId="77777777" w:rsidR="009031FB" w:rsidRDefault="009031FB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</w:tbl>
    <w:p w14:paraId="4D74FFC4" w14:textId="77777777" w:rsidR="009031FB" w:rsidRDefault="00000000">
      <w:pPr>
        <w:pStyle w:val="divdocumentdivheading"/>
        <w:tabs>
          <w:tab w:val="left" w:pos="4536"/>
          <w:tab w:val="left" w:pos="10760"/>
        </w:tabs>
        <w:spacing w:before="260" w:line="400" w:lineRule="atLeast"/>
        <w:jc w:val="center"/>
        <w:rPr>
          <w:strike/>
          <w:color w:val="34383C"/>
          <w:sz w:val="30"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Education   </w:t>
      </w:r>
      <w:r>
        <w:rPr>
          <w:strike/>
          <w:color w:val="34383C"/>
          <w:sz w:val="30"/>
        </w:rPr>
        <w:tab/>
      </w:r>
    </w:p>
    <w:p w14:paraId="1724F6FC" w14:textId="77777777" w:rsidR="00E05518" w:rsidRDefault="00E05518">
      <w:pPr>
        <w:pStyle w:val="divdocumentdivheading"/>
        <w:tabs>
          <w:tab w:val="left" w:pos="4536"/>
          <w:tab w:val="left" w:pos="10760"/>
        </w:tabs>
        <w:spacing w:before="260" w:line="400" w:lineRule="atLeast"/>
        <w:jc w:val="center"/>
        <w:rPr>
          <w:smallCaps/>
        </w:rPr>
      </w:pPr>
    </w:p>
    <w:p w14:paraId="2F5C4AC8" w14:textId="049E450B" w:rsidR="009031FB" w:rsidRDefault="00000000" w:rsidP="006E46EC">
      <w:pPr>
        <w:pStyle w:val="divdocumentsinglecolumn"/>
        <w:numPr>
          <w:ilvl w:val="0"/>
          <w:numId w:val="7"/>
        </w:numPr>
        <w:spacing w:line="400" w:lineRule="atLeast"/>
      </w:pPr>
      <w:r>
        <w:rPr>
          <w:rStyle w:val="spandegree"/>
        </w:rPr>
        <w:t>Online Training</w:t>
      </w:r>
      <w:r>
        <w:rPr>
          <w:rStyle w:val="span"/>
        </w:rPr>
        <w:t>: Front-End Web Development (Self-Directed), 12/2025</w:t>
      </w:r>
      <w:r>
        <w:rPr>
          <w:rStyle w:val="singlecolumnspanpaddedlinenth-child1"/>
        </w:rPr>
        <w:t xml:space="preserve"> </w:t>
      </w:r>
    </w:p>
    <w:p w14:paraId="681195F8" w14:textId="05B33293" w:rsidR="001512B8" w:rsidRDefault="00000000" w:rsidP="001512B8">
      <w:pPr>
        <w:pStyle w:val="p"/>
        <w:spacing w:line="400" w:lineRule="atLeast"/>
        <w:rPr>
          <w:rStyle w:val="span"/>
        </w:rPr>
      </w:pPr>
      <w:r>
        <w:rPr>
          <w:rStyle w:val="span"/>
        </w:rPr>
        <w:lastRenderedPageBreak/>
        <w:t>Completed hands-on training in HTML, CSS, JavaScript, React, and Next.js through free bootcamps and Udemy courses.</w:t>
      </w:r>
    </w:p>
    <w:p w14:paraId="5C59E4A9" w14:textId="015CBBB0" w:rsidR="009031FB" w:rsidRDefault="006E46EC" w:rsidP="006E46EC">
      <w:pPr>
        <w:pStyle w:val="p"/>
        <w:numPr>
          <w:ilvl w:val="0"/>
          <w:numId w:val="7"/>
        </w:numPr>
        <w:spacing w:line="400" w:lineRule="atLeast"/>
      </w:pPr>
      <w:r w:rsidRPr="006E46EC">
        <w:rPr>
          <w:b/>
          <w:bCs/>
        </w:rPr>
        <w:t>High School Equivalency Diploma</w:t>
      </w:r>
      <w:r>
        <w:rPr>
          <w:rStyle w:val="span"/>
        </w:rPr>
        <w:t>: 01/2024</w:t>
      </w:r>
      <w:r>
        <w:rPr>
          <w:rStyle w:val="singlecolumnspanpaddedlinenth-child1"/>
        </w:rPr>
        <w:t xml:space="preserve"> </w:t>
      </w:r>
    </w:p>
    <w:p w14:paraId="175634B7" w14:textId="27619470" w:rsidR="009031FB" w:rsidRDefault="00000000" w:rsidP="006E46EC">
      <w:pPr>
        <w:pStyle w:val="spanpaddedline"/>
        <w:spacing w:line="400" w:lineRule="atLeast"/>
        <w:rPr>
          <w:smallCaps/>
        </w:rPr>
      </w:pPr>
      <w:r w:rsidRPr="006E46EC">
        <w:rPr>
          <w:rStyle w:val="spancompanyname"/>
          <w:b w:val="0"/>
          <w:bCs w:val="0"/>
        </w:rPr>
        <w:t>GED</w:t>
      </w:r>
      <w:r>
        <w:rPr>
          <w:rStyle w:val="span"/>
        </w:rPr>
        <w:t xml:space="preserve"> - California</w:t>
      </w:r>
      <w:r>
        <w:t xml:space="preserve"> </w:t>
      </w:r>
      <w:r>
        <w:rPr>
          <w:smallCaps/>
        </w:rPr>
        <w:t xml:space="preserve"> </w:t>
      </w:r>
    </w:p>
    <w:p w14:paraId="399BEC5F" w14:textId="77777777" w:rsidR="00115AA9" w:rsidRDefault="00115AA9" w:rsidP="006E46EC">
      <w:pPr>
        <w:pStyle w:val="spanpaddedline"/>
        <w:spacing w:line="400" w:lineRule="atLeast"/>
      </w:pPr>
    </w:p>
    <w:p w14:paraId="6131127E" w14:textId="02D20BE1" w:rsidR="009031FB" w:rsidRDefault="00000000" w:rsidP="006E46EC">
      <w:pPr>
        <w:pStyle w:val="divdocumentdivheading"/>
        <w:tabs>
          <w:tab w:val="left" w:pos="4407"/>
          <w:tab w:val="left" w:pos="10760"/>
        </w:tabs>
        <w:spacing w:before="260" w:line="400" w:lineRule="atLeast"/>
        <w:rPr>
          <w:strike/>
          <w:color w:val="34383C"/>
          <w:sz w:val="30"/>
        </w:rPr>
      </w:pPr>
      <w:r w:rsidRPr="00E05518">
        <w:rPr>
          <w:strike/>
          <w:color w:val="34383C"/>
          <w:sz w:val="30"/>
        </w:rPr>
        <w:tab/>
      </w:r>
      <w:r w:rsidRPr="00E05518">
        <w:rPr>
          <w:rStyle w:val="divdocumentdivsectiontitle"/>
          <w:smallCaps/>
          <w:shd w:val="clear" w:color="auto" w:fill="FFFFFF"/>
        </w:rPr>
        <w:t xml:space="preserve">   PROJECTS   </w:t>
      </w:r>
      <w:r w:rsidRPr="00E05518">
        <w:rPr>
          <w:strike/>
          <w:color w:val="34383C"/>
          <w:sz w:val="30"/>
        </w:rPr>
        <w:tab/>
      </w:r>
    </w:p>
    <w:p w14:paraId="70820BF0" w14:textId="77777777" w:rsidR="00956EA5" w:rsidRPr="00E05518" w:rsidRDefault="00956EA5" w:rsidP="006E46EC">
      <w:pPr>
        <w:pStyle w:val="divdocumentdivheading"/>
        <w:tabs>
          <w:tab w:val="left" w:pos="4407"/>
          <w:tab w:val="left" w:pos="10760"/>
        </w:tabs>
        <w:spacing w:before="260" w:line="400" w:lineRule="atLeast"/>
        <w:rPr>
          <w:smallCaps/>
        </w:rPr>
      </w:pPr>
    </w:p>
    <w:p w14:paraId="329F4696" w14:textId="77777777" w:rsidR="009031FB" w:rsidRDefault="00000000">
      <w:pPr>
        <w:pStyle w:val="p"/>
        <w:spacing w:line="400" w:lineRule="atLeast"/>
      </w:pPr>
      <w:r>
        <w:rPr>
          <w:rStyle w:val="Strong1"/>
          <w:b/>
          <w:bCs/>
          <w:u w:val="single"/>
        </w:rPr>
        <w:t>Job Tracker – Full Stack Application:-</w:t>
      </w:r>
    </w:p>
    <w:p w14:paraId="5D5756DF" w14:textId="77777777" w:rsidR="009D46A8" w:rsidRDefault="009D46A8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 xml:space="preserve">Built a full-stack job tracking application using </w:t>
      </w:r>
      <w:r>
        <w:rPr>
          <w:rStyle w:val="Strong"/>
        </w:rPr>
        <w:t>Next.js App Router, React, Prisma ORM, and PostgreSQL</w:t>
      </w:r>
      <w:r>
        <w:t>.</w:t>
      </w:r>
    </w:p>
    <w:p w14:paraId="57C290C7" w14:textId="77777777" w:rsidR="009D46A8" w:rsidRDefault="009D46A8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 xml:space="preserve">Implemented user authentication with </w:t>
      </w:r>
      <w:r>
        <w:rPr>
          <w:rStyle w:val="Strong"/>
        </w:rPr>
        <w:t>Auth.js / NextAuth</w:t>
      </w:r>
      <w:r>
        <w:t xml:space="preserve"> and protected routes.</w:t>
      </w:r>
    </w:p>
    <w:p w14:paraId="59519026" w14:textId="77777777" w:rsidR="009D46A8" w:rsidRDefault="009D46A8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>Created API routes for adding, editing, deleting, and fetching job applications.</w:t>
      </w:r>
    </w:p>
    <w:p w14:paraId="1EC2DAE2" w14:textId="77777777" w:rsidR="009D46A8" w:rsidRDefault="009D46A8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 xml:space="preserve">Used </w:t>
      </w:r>
      <w:r>
        <w:rPr>
          <w:rStyle w:val="Strong"/>
        </w:rPr>
        <w:t>React Query</w:t>
      </w:r>
      <w:r>
        <w:t xml:space="preserve"> to fetch and update server data with loading and error states.</w:t>
      </w:r>
    </w:p>
    <w:p w14:paraId="4C6D82A4" w14:textId="5562D347" w:rsidR="009D46A8" w:rsidRDefault="009D46A8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 xml:space="preserve">Deployed production build to </w:t>
      </w:r>
      <w:r>
        <w:rPr>
          <w:rStyle w:val="Strong"/>
        </w:rPr>
        <w:t>Vercel</w:t>
      </w:r>
      <w:r>
        <w:t xml:space="preserve"> with Neon PostgreSQL.</w:t>
      </w:r>
    </w:p>
    <w:p w14:paraId="0C8F2697" w14:textId="174EFDDB" w:rsidR="009031FB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 xml:space="preserve">Live Demo: </w:t>
      </w:r>
      <w:hyperlink r:id="rId8" w:history="1">
        <w:r w:rsidR="00F71CFC" w:rsidRPr="007939EB">
          <w:rPr>
            <w:rStyle w:val="Hyperlink"/>
          </w:rPr>
          <w:t>https://job-tracker-bice.vercel.app</w:t>
        </w:r>
      </w:hyperlink>
      <w:r w:rsidR="00F71CFC">
        <w:t xml:space="preserve"> </w:t>
      </w:r>
      <w:r>
        <w:t xml:space="preserve">| GitHub: </w:t>
      </w:r>
      <w:hyperlink r:id="rId9" w:history="1">
        <w:r w:rsidR="00F71CFC" w:rsidRPr="007939EB">
          <w:rPr>
            <w:rStyle w:val="Hyperlink"/>
          </w:rPr>
          <w:t>https://github.com/Eagle-2026/job-tracker</w:t>
        </w:r>
      </w:hyperlink>
      <w:r w:rsidR="00F71CFC">
        <w:t xml:space="preserve"> </w:t>
      </w:r>
    </w:p>
    <w:p w14:paraId="6AC81E48" w14:textId="77777777" w:rsidR="009031FB" w:rsidRDefault="009031FB">
      <w:pPr>
        <w:pStyle w:val="p"/>
        <w:spacing w:line="400" w:lineRule="atLeast"/>
      </w:pPr>
    </w:p>
    <w:p w14:paraId="1A3EAF89" w14:textId="77777777" w:rsidR="009031FB" w:rsidRDefault="00000000">
      <w:pPr>
        <w:pStyle w:val="p"/>
        <w:spacing w:line="400" w:lineRule="atLeast"/>
      </w:pPr>
      <w:r>
        <w:rPr>
          <w:rStyle w:val="Strong1"/>
          <w:b/>
          <w:bCs/>
          <w:u w:val="single"/>
        </w:rPr>
        <w:t>Todo App – React Application:-</w:t>
      </w:r>
    </w:p>
    <w:p w14:paraId="1BCAEBE7" w14:textId="77777777" w:rsidR="009D46A8" w:rsidRDefault="009D46A8">
      <w:pPr>
        <w:pStyle w:val="divdocumentulli"/>
        <w:numPr>
          <w:ilvl w:val="0"/>
          <w:numId w:val="4"/>
        </w:numPr>
        <w:spacing w:line="400" w:lineRule="atLeast"/>
        <w:ind w:left="460" w:hanging="210"/>
      </w:pPr>
      <w:r>
        <w:t xml:space="preserve">Developed a responsive task manager using </w:t>
      </w:r>
      <w:r>
        <w:rPr>
          <w:rStyle w:val="Strong"/>
        </w:rPr>
        <w:t>React and Material-UI</w:t>
      </w:r>
      <w:r>
        <w:t>.</w:t>
      </w:r>
    </w:p>
    <w:p w14:paraId="7402A7F9" w14:textId="77777777" w:rsidR="009D46A8" w:rsidRDefault="009D46A8">
      <w:pPr>
        <w:pStyle w:val="divdocumentulli"/>
        <w:numPr>
          <w:ilvl w:val="0"/>
          <w:numId w:val="4"/>
        </w:numPr>
        <w:spacing w:line="400" w:lineRule="atLeast"/>
        <w:ind w:left="460" w:hanging="210"/>
      </w:pPr>
      <w:r>
        <w:t xml:space="preserve">Managed global state with </w:t>
      </w:r>
      <w:r>
        <w:rPr>
          <w:rStyle w:val="Strong"/>
        </w:rPr>
        <w:t>Context API</w:t>
      </w:r>
      <w:r>
        <w:t>.</w:t>
      </w:r>
    </w:p>
    <w:p w14:paraId="5D5DAEDE" w14:textId="77777777" w:rsidR="009D46A8" w:rsidRDefault="009D46A8">
      <w:pPr>
        <w:pStyle w:val="divdocumentulli"/>
        <w:numPr>
          <w:ilvl w:val="0"/>
          <w:numId w:val="4"/>
        </w:numPr>
        <w:spacing w:line="400" w:lineRule="atLeast"/>
        <w:ind w:left="460" w:hanging="210"/>
      </w:pPr>
      <w:r>
        <w:t xml:space="preserve">Persisted tasks using </w:t>
      </w:r>
      <w:r>
        <w:rPr>
          <w:rStyle w:val="Strong"/>
        </w:rPr>
        <w:t>localStorage</w:t>
      </w:r>
      <w:r>
        <w:t>.</w:t>
      </w:r>
    </w:p>
    <w:p w14:paraId="16523865" w14:textId="6016A07C" w:rsidR="009D46A8" w:rsidRDefault="009D46A8">
      <w:pPr>
        <w:pStyle w:val="divdocumentulli"/>
        <w:numPr>
          <w:ilvl w:val="0"/>
          <w:numId w:val="4"/>
        </w:numPr>
        <w:spacing w:line="400" w:lineRule="atLeast"/>
        <w:ind w:left="460" w:hanging="210"/>
      </w:pPr>
      <w:r>
        <w:t>Implemented filtering, dark/light mode, and toast notifications.</w:t>
      </w:r>
    </w:p>
    <w:p w14:paraId="5ABB1B51" w14:textId="5C4D235B" w:rsidR="009031FB" w:rsidRDefault="00000000">
      <w:pPr>
        <w:pStyle w:val="divdocumentulli"/>
        <w:numPr>
          <w:ilvl w:val="0"/>
          <w:numId w:val="4"/>
        </w:numPr>
        <w:spacing w:line="400" w:lineRule="atLeast"/>
        <w:ind w:left="460" w:hanging="210"/>
      </w:pPr>
      <w:r>
        <w:t xml:space="preserve">Live Demo: </w:t>
      </w:r>
      <w:hyperlink r:id="rId10" w:history="1">
        <w:r w:rsidR="00F71CFC" w:rsidRPr="007939EB">
          <w:rPr>
            <w:rStyle w:val="Hyperlink"/>
          </w:rPr>
          <w:t>https://todo-list-two-kappa-56.vercel.app</w:t>
        </w:r>
      </w:hyperlink>
      <w:r w:rsidR="00F71CFC">
        <w:t xml:space="preserve"> </w:t>
      </w:r>
      <w:r>
        <w:t xml:space="preserve"> | GitHub: </w:t>
      </w:r>
      <w:hyperlink r:id="rId11" w:history="1">
        <w:r w:rsidR="00F71CFC" w:rsidRPr="007939EB">
          <w:rPr>
            <w:rStyle w:val="Hyperlink"/>
          </w:rPr>
          <w:t>https://github.com/Eagle-2026/todo-list-2025</w:t>
        </w:r>
      </w:hyperlink>
      <w:r w:rsidR="00F71CFC">
        <w:t xml:space="preserve"> </w:t>
      </w:r>
    </w:p>
    <w:p w14:paraId="5713CC7D" w14:textId="77777777" w:rsidR="009031FB" w:rsidRDefault="009031FB">
      <w:pPr>
        <w:pStyle w:val="p"/>
        <w:spacing w:line="400" w:lineRule="atLeast"/>
      </w:pPr>
    </w:p>
    <w:p w14:paraId="2D98BDFD" w14:textId="77777777" w:rsidR="009031FB" w:rsidRDefault="00000000">
      <w:pPr>
        <w:pStyle w:val="p"/>
        <w:spacing w:line="400" w:lineRule="atLeast"/>
      </w:pPr>
      <w:r>
        <w:rPr>
          <w:rStyle w:val="Strong1"/>
          <w:b/>
          <w:bCs/>
          <w:u w:val="single"/>
        </w:rPr>
        <w:t>Form Project – React Form Application:-</w:t>
      </w:r>
    </w:p>
    <w:p w14:paraId="7EF38444" w14:textId="733CA9B1" w:rsidR="004268D9" w:rsidRDefault="004268D9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 xml:space="preserve">Built multi-step form with </w:t>
      </w:r>
      <w:r>
        <w:rPr>
          <w:rStyle w:val="Strong"/>
        </w:rPr>
        <w:t>React &amp; Tailwind CSS</w:t>
      </w:r>
      <w:r>
        <w:t xml:space="preserve"> for collecting employment data. </w:t>
      </w:r>
    </w:p>
    <w:p w14:paraId="563FFFFE" w14:textId="3B65B048" w:rsidR="004268D9" w:rsidRDefault="004268D9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 xml:space="preserve">Managed form state across steps using </w:t>
      </w:r>
      <w:r>
        <w:rPr>
          <w:rStyle w:val="Strong"/>
        </w:rPr>
        <w:t>React Context API</w:t>
      </w:r>
      <w:r>
        <w:t xml:space="preserve"> and saved progress using </w:t>
      </w:r>
      <w:r>
        <w:rPr>
          <w:rStyle w:val="Strong"/>
        </w:rPr>
        <w:t>localStorage</w:t>
      </w:r>
      <w:r>
        <w:t>.</w:t>
      </w:r>
    </w:p>
    <w:p w14:paraId="32369CEE" w14:textId="78A541FB" w:rsidR="004268D9" w:rsidRDefault="004268D9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 xml:space="preserve">Implemented </w:t>
      </w:r>
      <w:r>
        <w:rPr>
          <w:rStyle w:val="Strong"/>
        </w:rPr>
        <w:t>responsive layout</w:t>
      </w:r>
      <w:r>
        <w:t xml:space="preserve"> and reusable components for consistency.</w:t>
      </w:r>
    </w:p>
    <w:p w14:paraId="1716498A" w14:textId="5F262AAC" w:rsidR="009031FB" w:rsidRDefault="00000000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 xml:space="preserve">Live Demo: </w:t>
      </w:r>
      <w:hyperlink r:id="rId12" w:history="1">
        <w:r w:rsidR="00F71CFC" w:rsidRPr="007939EB">
          <w:rPr>
            <w:rStyle w:val="Hyperlink"/>
          </w:rPr>
          <w:t>https://employment-form-2025.vercel.app</w:t>
        </w:r>
      </w:hyperlink>
      <w:r w:rsidR="00F71CFC">
        <w:t xml:space="preserve"> </w:t>
      </w:r>
      <w:r>
        <w:t xml:space="preserve">| GitHub: </w:t>
      </w:r>
      <w:hyperlink r:id="rId13" w:history="1">
        <w:r w:rsidR="00F71CFC" w:rsidRPr="007939EB">
          <w:rPr>
            <w:rStyle w:val="Hyperlink"/>
          </w:rPr>
          <w:t>https://github.com/Eagle-2026/employment-form-2025</w:t>
        </w:r>
      </w:hyperlink>
      <w:r w:rsidR="00F71CFC">
        <w:t xml:space="preserve"> </w:t>
      </w:r>
    </w:p>
    <w:p w14:paraId="034B7B5B" w14:textId="77777777" w:rsidR="009031FB" w:rsidRDefault="00000000">
      <w:pPr>
        <w:spacing w:line="14" w:lineRule="exact"/>
      </w:pPr>
      <w:r>
        <w:rPr>
          <w:color w:val="FFFFFF"/>
          <w:sz w:val="2"/>
        </w:rPr>
        <w:t>#HRJ#a0fff714-d8f2-4ccb-9e74-1395c65cf5af#</w:t>
      </w:r>
    </w:p>
    <w:sectPr w:rsidR="009031FB">
      <w:pgSz w:w="12240" w:h="15840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D98E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10D9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B699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D478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C893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A6DD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F3C4E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64BE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6A02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8AEBE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0820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9CEA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D0BA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F85F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9C97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82C9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CD2CC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7223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8E098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46FF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50DB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F2E5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3C09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A8F8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4C3A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3410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E4FB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F0E0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70B4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50E8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3CFB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8C9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C083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8CAD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C2FE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78B7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EFE9A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703E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2E04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C8BA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F64D9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D0E4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02CD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6CC3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6852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688B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C0C1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7AF8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F2CE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2E2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5861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E064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46AA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6652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660475B0"/>
    <w:multiLevelType w:val="hybridMultilevel"/>
    <w:tmpl w:val="73B68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842796">
    <w:abstractNumId w:val="0"/>
  </w:num>
  <w:num w:numId="2" w16cid:durableId="339359324">
    <w:abstractNumId w:val="1"/>
  </w:num>
  <w:num w:numId="3" w16cid:durableId="1561405039">
    <w:abstractNumId w:val="2"/>
  </w:num>
  <w:num w:numId="4" w16cid:durableId="12846386">
    <w:abstractNumId w:val="3"/>
  </w:num>
  <w:num w:numId="5" w16cid:durableId="1940944503">
    <w:abstractNumId w:val="4"/>
  </w:num>
  <w:num w:numId="6" w16cid:durableId="566260467">
    <w:abstractNumId w:val="5"/>
  </w:num>
  <w:num w:numId="7" w16cid:durableId="1601915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FB"/>
    <w:rsid w:val="000041C8"/>
    <w:rsid w:val="000955F6"/>
    <w:rsid w:val="00115AA9"/>
    <w:rsid w:val="001512B8"/>
    <w:rsid w:val="003E6594"/>
    <w:rsid w:val="004268D9"/>
    <w:rsid w:val="0044283D"/>
    <w:rsid w:val="0046581B"/>
    <w:rsid w:val="004B0DED"/>
    <w:rsid w:val="006E46EC"/>
    <w:rsid w:val="008D4499"/>
    <w:rsid w:val="009031FB"/>
    <w:rsid w:val="00956EA5"/>
    <w:rsid w:val="009D46A8"/>
    <w:rsid w:val="00AF74B4"/>
    <w:rsid w:val="00B47D80"/>
    <w:rsid w:val="00B66343"/>
    <w:rsid w:val="00BE333A"/>
    <w:rsid w:val="00CB1C17"/>
    <w:rsid w:val="00E05518"/>
    <w:rsid w:val="00E50631"/>
    <w:rsid w:val="00E745BB"/>
    <w:rsid w:val="00F047F0"/>
    <w:rsid w:val="00F71CFC"/>
    <w:rsid w:val="00F9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F430"/>
  <w15:docId w15:val="{B23EDBCC-09C4-4160-942A-F704B294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34383C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spacing w:line="320" w:lineRule="atLeast"/>
    </w:pPr>
    <w:rPr>
      <w:sz w:val="32"/>
      <w:szCs w:val="32"/>
    </w:rPr>
  </w:style>
  <w:style w:type="character" w:customStyle="1" w:styleId="documentprofTitleCharacter">
    <w:name w:val="document_profTitle Character"/>
    <w:basedOn w:val="DefaultParagraphFont"/>
    <w:rPr>
      <w:sz w:val="32"/>
      <w:szCs w:val="32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34383C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0955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5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46E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B0D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-tracker-bice.vercel.app" TargetMode="External"/><Relationship Id="rId13" Type="http://schemas.openxmlformats.org/officeDocument/2006/relationships/hyperlink" Target="https://github.com/Eagle-2026/employment-form-20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-q-f-9b60233a3" TargetMode="External"/><Relationship Id="rId12" Type="http://schemas.openxmlformats.org/officeDocument/2006/relationships/hyperlink" Target="https://employment-form-2025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2025-tau-beryl.vercel.app/" TargetMode="External"/><Relationship Id="rId11" Type="http://schemas.openxmlformats.org/officeDocument/2006/relationships/hyperlink" Target="https://github.com/Eagle-2026/todo-list-2025" TargetMode="External"/><Relationship Id="rId5" Type="http://schemas.openxmlformats.org/officeDocument/2006/relationships/hyperlink" Target="https://github.com/Eagle-2026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odo-list-two-kappa-56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agle-2026/job-track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A. Qayyum</vt:lpstr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Qayyum</dc:title>
  <dc:creator>Adam</dc:creator>
  <cp:lastModifiedBy>Red Wood</cp:lastModifiedBy>
  <cp:revision>10</cp:revision>
  <dcterms:created xsi:type="dcterms:W3CDTF">2025-12-26T02:17:00Z</dcterms:created>
  <dcterms:modified xsi:type="dcterms:W3CDTF">2026-01-05T00:43:00Z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a0fff714-d8f2-4ccb-9e74-1395c65cf5af</vt:lpwstr>
  </property>
  <property fmtid="{D5CDD505-2E9C-101B-9397-08002B2CF9AE}" pid="3" name="x1ye=0">
    <vt:lpwstr>eEwAAB+LCAAAAAAABAAUm8V2g2AUhB+IBW5LLLg7O9wdgjx9023PSRvuf2fmG6AMhHwQioB5lhI4nOVgkhZYGmVphMIYAkH4deAZK2YE02Ad7hGfA1YT0G0sMPnEoQC3RqPw9Tfg5zXSwFsiSSO+5aHo5BPPhVTPDNMIetZp9y1meNjDldiVqyv6YP6XlY+73a0uEEi68FMF6+sJ0zDBRqEowOmgDPbQ4nBO7xzjADQkAInowMva7hHIWJGC3Sx</vt:lpwstr>
  </property>
  <property fmtid="{D5CDD505-2E9C-101B-9397-08002B2CF9AE}" pid="4" name="x1ye=1">
    <vt:lpwstr>bYs/XMiYE7kidsOEMEJqscvtaeR1bqb3T6YzFE7WUMZYFPpoXHHREBI+blcN562FGBBTd57sLCeT32+WEDkq+vwh2mOCOa35DSEXiZQIsxHv86G5RaQAbepkFtAEcWxhtsijSNFbpxEe/ntL3WnJvlC1UFEyFzPC9AdeufCygiKYw3Et2d02+vDY21ejLtol/CDM2t+rU+G3sp91Ss7ae29/KSwVFghwHWT5Lfkgf6UktIIVgAFSd5Fhz/M3qrO</vt:lpwstr>
  </property>
  <property fmtid="{D5CDD505-2E9C-101B-9397-08002B2CF9AE}" pid="5" name="x1ye=10">
    <vt:lpwstr>Oxq7xIyjPD8vrpK9wcCbEQI4NiHfYAeQLg+Sme4stYyG0qVtzaKXm3GsKcW99lsujRtBFp5PgAkSDBli8c6hSsaNrFG/JWgwtm2YXFMOZrHwzE+Rf+0djXtk9yQAT61FZTbY7ILWCgeSFY9/KwAJKutt6Tp5+WnPtEfzIIsbn6p4g2G4I62hbOsTbC5PKi3yWnwBoVpU1cunFE5DlyJ2X4gvkD16HwDKvta3tVn5kMR/P1AytfOFT6r9gZTllPP</vt:lpwstr>
  </property>
  <property fmtid="{D5CDD505-2E9C-101B-9397-08002B2CF9AE}" pid="6" name="x1ye=11">
    <vt:lpwstr>leRRJTUmEQrL4e7oxokNY8LuFvhDbqXOfAd3XbJcIPadxaFXtgAW1TMyYwgMS06skiCJbVlMTKdn275LSbnBLxlHUunDR/YznSvGx/P9+IqE0j7g3qH6+enTlDRjvcL8YCeJbDAixEPgnOmZJugDvV3c77hdiPz/aYhYHH3SSNaYmUx6FryB95X2bh8bNfZFjo4r0RcU73ZCwTVlKFn40Pm1aUlJXPpdeOfY/xcBCzMzirs1UAMq0fpdKwVsAe/</vt:lpwstr>
  </property>
  <property fmtid="{D5CDD505-2E9C-101B-9397-08002B2CF9AE}" pid="7" name="x1ye=12">
    <vt:lpwstr>a/aZ958fzM+s3C3dSueOz/PVNcvkdJ/RCmsKS+RSrCoQ1E6ToG8lmyOcZ+rOL/sNUdAeXsf85LEbi3vry/CA7vYaZF9lUTbgAPlbKTRqcr6kKnkTJH6yXI4ySCCwLxvYZ50FmzKa2mjr04hUB9OQnJNF2qdYK2Q9Hx4gl85hvr8wKCC77FwDX2DvbrNYqcp7JMDh4tJioYqX/iauI/B12B0mdQ6ezja1iwxrZfGuJZxpTd3WinfYuPXikaLMAO9</vt:lpwstr>
  </property>
  <property fmtid="{D5CDD505-2E9C-101B-9397-08002B2CF9AE}" pid="8" name="x1ye=13">
    <vt:lpwstr>QwVwI+g5lDYFWU1VLfGdlGpa9RFhvekDcVTnZncHPOf+oBu2ZpBYKpaTIip+yeWiJsXIuJAocGu6PZiSnkictkLrccG7Ic49S1ha2+DlcZTHizKk/jP+oX7GowUUImKDgM76fcbxiQEput9SzirjibTVD5Ay6Zgw1J/JHf5MEhEuACL4YRu2l7O9X+Og4Sxch3JXdN3wprHcGEszdfn2+Rj+o9ifMpu2bN8E4StX8hRG41aRkrR8Eo/QKXNibpo</vt:lpwstr>
  </property>
  <property fmtid="{D5CDD505-2E9C-101B-9397-08002B2CF9AE}" pid="9" name="x1ye=14">
    <vt:lpwstr>R9crS+Bo4kPhfAL7ESYSQmcnSaUTTEFP2+x6uOeXMV6B8d0Fi5WcZeNfQfOzeLb1qwznOM5SAj2gc6N/sPF8KfX7KCbJZUs+Jiti5Y32v7EGt4P80k9KAaHn1MH4jRAA/kNmaE3NPzS4uq/l2j7eldnbg/8WnHt4eV010Q1he478RM0kYfJFO0weAFprF+62Vizfblq0nNBt4XET77wiOIqihFZesIMRacwdDL7TwDWxf06ccPk1CxaW4viISUL</vt:lpwstr>
  </property>
  <property fmtid="{D5CDD505-2E9C-101B-9397-08002B2CF9AE}" pid="10" name="x1ye=15">
    <vt:lpwstr>DrNStarzBLjIV04+TOQtq5/v9FXY0PtQUkqXVD5YToBiJaHgRrJ2eKnW1Ee+fhzZJfTh3kmqhJr9HEQ5ftgPPKOY/uMcKfOvB8OUny35VViuQiCLT1/6r0xxcUoiU3Uum1acqJmMYkdrFr8MWTQKfR7tT74TB8TUOygCQAzJOrie6l2arDW6QlDhsPHsZ28k1PA42hyxt+FhmkcU1/oYwlu69RLzX/L/Ive6g+rze6F1Z+5s7mWvCJEXFiwllvW</vt:lpwstr>
  </property>
  <property fmtid="{D5CDD505-2E9C-101B-9397-08002B2CF9AE}" pid="11" name="x1ye=16">
    <vt:lpwstr>TTvuBrgTQCgZp7rg3Z5iLovQemVN+CLD/NxicNbfT4C0Abe8/JYdsqyM0KvJauZxZs3P8Fk/ruCZSgnsrC4H2EXunTzotDzAeqxeKkFEvRwEYHBJMsXSYAQLbdxx9AyP67CKQmmYPp5V1MEgrAOJhp5WtmqrHdl9oep8yhjeHtwKE5L2P9jUyCEZ2XXtsTS7YcyIOrEt8f2KYvHLJdmBUgwpwI2kqNZTv01+tV6ByWDEdPZc6uesOCnyKPiee7/</vt:lpwstr>
  </property>
  <property fmtid="{D5CDD505-2E9C-101B-9397-08002B2CF9AE}" pid="12" name="x1ye=17">
    <vt:lpwstr>4j4Jr5q+PW3WkuZBkB9LoMH5bgnAvBggT2HS46nMTzjNYjdv+ssihwf7JdfeAnDYtC/uR8jGy4mrxB8B85q26Twn9HYZDA+0qEUclbnW7H/EgCQEHrJ3lZdv5s/IiPZ6H+hbfBXMrfUrg+CWPtuSQt2jXeRwhu8O++097FxywbOAd2iS3Y0b0TdckuSyKI6Qs2auxlcMWFrFj6guX0JDcY7ymS7vF+NwL3JBhZ8Dpa003/niA8/5V0HRNgvrlqY</vt:lpwstr>
  </property>
  <property fmtid="{D5CDD505-2E9C-101B-9397-08002B2CF9AE}" pid="13" name="x1ye=18">
    <vt:lpwstr>X1S3/sQ3Yq1wh0W4TxlTuiuLbEPfOUkkW51OR1JZFYWZGTmVz40pe4y0d4X9v63hNgifchGhPF6WJ/0X4/RQhGKI8mypcap7Lio9/SZSFH94HAj2X7dZLRkr8tr8pxfNlMCso2Velv2QUAErvJDQ+iHTXjW1Ke7ZRlMCpFTXzGxlTwuLSKHJbCQnDyxmspqfhVsMKFQVW5yUl5z3KvaxzPdvsnrZ6RMh7bWbJYcVqpiUZ9mVNsIbutrYPpWJKTD</vt:lpwstr>
  </property>
  <property fmtid="{D5CDD505-2E9C-101B-9397-08002B2CF9AE}" pid="14" name="x1ye=19">
    <vt:lpwstr>wEXZwRoRUTs586vnx+TKMBVvJfp6CS5r8UOdjexIbvYfNss/34UZDeBnDWjCcu6yx7WC3Qw3p9wvhSPQT187K4I+eaEi4eJn2VANzyFk0vvlJ6G1DcOLvHcvoOUsNaWqTk9IPbDCbkfQh76ZQty1PTiY3q/Fg0JMNl+b8Zu4iJZXnTznfY3OON6wVHE6F8xCCEULnwihRzw+lmGIB15iWFT3o0ggo/LbiZVpMKnYbhfDV1MgZCWXR6Pysu66nsd</vt:lpwstr>
  </property>
  <property fmtid="{D5CDD505-2E9C-101B-9397-08002B2CF9AE}" pid="15" name="x1ye=2">
    <vt:lpwstr>wVnPKjN7zjCR+dhWPeeBdEOMDFsS7qBDyvh2ae8iQbeIqGuxu2BiPJ+vF16eN4g9VH6UN7xdc+oQ1LdoFiKcucW+RVz5IGPmc5QBPeZIesDIv4qeIN05rbMkRvOk1O5Lrno6sGxriT5ykHhs5ls+85jjhT/o1MkczVvUmOYDldOxD3xUvSxDQaYYVddRKor3D3IL0cQJDLum9JNyUe7D2CWaw+1wC955KYX25kIXTyZ63FACFV+ZXYHP8C9+7yA</vt:lpwstr>
  </property>
  <property fmtid="{D5CDD505-2E9C-101B-9397-08002B2CF9AE}" pid="16" name="x1ye=20">
    <vt:lpwstr>avjFJdG63hTJf3vN6QC4kO9oSBUe83mC3uc9HFfxJIGqaJ6vgS5cOh4VyW/DPpFVSQkB0Rf5nXjqg61JC+LWe/TvW7GBQoSQrLgKcYzeYUUlxn6zwxHWtbkc/aDmsdqvbzMpH1Fah2vnyUf0D/3mIrZ1xOq8pg7B6YSOlJcuAbjm8DCPENQpdSRlXI6UxhTOB1AAF0QdIehqzqpmfutxMtclp1ol33tRIOz+ylpzf0t4DQU0j2a6aMnenq6KTn0</vt:lpwstr>
  </property>
  <property fmtid="{D5CDD505-2E9C-101B-9397-08002B2CF9AE}" pid="17" name="x1ye=21">
    <vt:lpwstr>5JH7ACdXslBizhGT99LvExia+2fD8LBN8PCszaeLzNC3aCPsnMKddxjRFpgCngjjjuT8cueQ0yPyyfhvEZ9zw+TGrWsl1hZp4tqGoDxi2tdisBrD1yHTIyeqYmSfRBLdbGiJ/Ci/zQh8flvtw2pgDGKL9smE4NGU+RfSgeiernvfFgL51K5f303LBiFgcCTfAp3nnKEGECMGPEpVrF48uqqi5dKlPZvm3LQJ17F74nQJsuROzFRB6U1DdiHsGAf</vt:lpwstr>
  </property>
  <property fmtid="{D5CDD505-2E9C-101B-9397-08002B2CF9AE}" pid="18" name="x1ye=22">
    <vt:lpwstr>fxfXU+6mqlN9k2AO3N4PHmCSQuJhRSPQqpm03yT2d3TctsXqjhixvHWpK2DuP85jja+QkxSaGfwoJdhDDdSGxshvI91CdiSckuBJrPaWJE6dlWkCFBJyXP+OBXsePXH6DlE/E6vnHa6QqIs2vOhAlmJntkAhAKwiu/v6k5v9pUknrqROYuMqV/dmWQiBT/9Z5RXwieodH3XF4LUbVb2NQ3//Y/HEA6g7a/lwYojbL0efyAKFtvOPtQheihNxiU+</vt:lpwstr>
  </property>
  <property fmtid="{D5CDD505-2E9C-101B-9397-08002B2CF9AE}" pid="19" name="x1ye=23">
    <vt:lpwstr>mRp1rJZdSELHiREdfMtl1QWP5Kpot1HS9y9GD2MyFD4Uibdy774lFMr+eJtjByd1TDNyeseN4lfv7xJ4CkaPI9FL1M48Hcdftr6lSvUKIjLLPJVqEMP4uk3b0004+QqT/J3aEtvyKk86hIyFvLNhm2l2NhBn9DP5dyI9N1ieswwzdMLc4d4zsuoM2HYyNcO/pyOjahTrz6EQq3jNyskUSlpfKs1cd+pobpJED92pqah80UN6Bnyy0CPbbKEzt6M</vt:lpwstr>
  </property>
  <property fmtid="{D5CDD505-2E9C-101B-9397-08002B2CF9AE}" pid="20" name="x1ye=24">
    <vt:lpwstr>RnsqiSAbsU4GS2Beo+mUctt2KOGg7y7nVKO6e6XXPvL5qleKYGaFA+BwcrA3o09YH94hq7/AJL1aEkStVXP+6nvgenItBub0ksg5OcU9g/U0ObbWEXrJPXdCQfEIne6Cs3wVSdbgqnLILTV+v2QrK0FugZE0nOaAjpEb0N6bv8Bx/VFQAx9dsU8KTx/FL+ySh2pKUpx+oKjw05E+Mgd2KlBvI1U58LNhvKRoQDxo8TdZ4TFbBBjs5XI4MgDUzTx</vt:lpwstr>
  </property>
  <property fmtid="{D5CDD505-2E9C-101B-9397-08002B2CF9AE}" pid="21" name="x1ye=25">
    <vt:lpwstr>t0h+smK+FCYPf+i3rD2/9JR55bFYiVolw+VSO9BWn8TtRjLFVEwXFqsNALVXAAxZ9Xgwr7rgDdkkAOoY/+58Rc6+grEpUgdUbzLgrOMP4vnGNGS/1aghiichngEsf5B2P9m3RC/YLoH+HHsGFEAG/g9b3Ob+SmLHK1Hm3Tv15oZy9m72yc8NDXQsTMNc6tFYfuHSK5xC3CSJjEBF780xNd2xfk7qmgEXPop+3mVYrBYniZXMo71j/op0gLUbRP0</vt:lpwstr>
  </property>
  <property fmtid="{D5CDD505-2E9C-101B-9397-08002B2CF9AE}" pid="22" name="x1ye=26">
    <vt:lpwstr>UgQpQ1z9boCHuEkiz5GepWdIK32AQs34Ed+AjC2QH0TiuZ+XPnKbM7qhZzgSRfpRYzWwfTE8zZ58Lh5ep5s1EJ6Gtjvdb2FEoN/kiaZOB3GTfZu9Wa6fOo5rEVkR83UimROgIO9mDKItNP46MbgwM1jD+zNSO46KibxqsXMdAyyyaGxn4rnbp/XpyNNloEOs37bUulHfyv4eU9lFaQJ9D6rdCJSXAZjbBCOJ9e2wp6nlIEzI7JqJKa+W7eMuFik</vt:lpwstr>
  </property>
  <property fmtid="{D5CDD505-2E9C-101B-9397-08002B2CF9AE}" pid="23" name="x1ye=27">
    <vt:lpwstr>oDRKynvT8JLi/W9jJCtQmfkjSus9SRSZ0Sq9V0RuAh3BGNQCp2N6T5nve0TA/ECluGdNoTnoeu+ObgN4fENrnLQlpUOnqzDYgUNUSbt1xrmbP9YUrxZ5vNxZiYKrA5vQg4elgEnk01VGMeGd27+v1OH/QBTlT50SD5xxRIonpH4aq5VH1xkNs307kl7qDOrgOxUnwS4olsNpveRa1Mk20ecSGO5h1HegHZXPAuvOtBM+MGVyGvan3+7KuPy91Yo</vt:lpwstr>
  </property>
  <property fmtid="{D5CDD505-2E9C-101B-9397-08002B2CF9AE}" pid="24" name="x1ye=28">
    <vt:lpwstr>ci1dZ72n2RDNpE74YO7B+9mwpbkPdVebzitG9oEgn59FRA+Ubdg+BX193SpxdeKX8AK+nKBz3e9CcX+LzIfpimWN1U+UAHz8r5EiB00MXWP4rrOeTlues8PpCkIn89hIDHTU0Uwtef3YP0ZElpRdWrfbduGGeravCyoEN7/wPEtFZgHd0CVhJJElDJJVHuQXyz10PvNXZ+YkDfzMsobr1RGzlIAWayPsptOOCc00J8dJus9gluEpt82pFtct3SB</vt:lpwstr>
  </property>
  <property fmtid="{D5CDD505-2E9C-101B-9397-08002B2CF9AE}" pid="25" name="x1ye=29">
    <vt:lpwstr>jwUrKTZXiGWBXTXTr9vkrpAuh+RX/Dl0IHTv9FIKfrD2h65EuSdVoKtYvssqB7WI+9pQAX7MQOHVvPwVqaLn4xJGG3d73WLQYAbJjmBCfHCD4qnqjuC8UosGPVC4m8AOxDgu+G293uH0MYBMeLaFN9z8jCMNeDzn/1dsZkmH15ZdGAIt2I+CTlcyua3FvhS0FSH4QFgLxdHQZ3z+v/cbW94A+LQtnV1HY+E3lasSA8fqjpQYlWlUpS3cfroQ1D1</vt:lpwstr>
  </property>
  <property fmtid="{D5CDD505-2E9C-101B-9397-08002B2CF9AE}" pid="26" name="x1ye=3">
    <vt:lpwstr>iTaqYS1PgtL0Z9DL1ahwN6zEDjguDFM3xV9NCxqt9uZT9dbKDhEzsOx3dSWMbzFa9CY82EM04gKaMAzx0SUM+zQGTHr5XlQAHRZWwPQILVMFPD0vDVjJ5SMVuyP27eMHo8SS+Jh6tIf0ARdOubgVBGrtDJPJP/25CRVVgulCSDs62dtvMtYiZHIB3rqjPxBuBP9NGirqDS2M6BsjcTqhZsGdH2RjnOV61xYevqsjNgC0usyQ7/PrR9dO5Nq+ti3</vt:lpwstr>
  </property>
  <property fmtid="{D5CDD505-2E9C-101B-9397-08002B2CF9AE}" pid="27" name="x1ye=30">
    <vt:lpwstr>2eKbW7rF/BPnj5tRq0Hr6E26rRKuhcJV6FlWZSluLMxhwShCPBj8pQEPi4UJ8BZLNdfX7uEKeCgRn+Yq1cJQEi0Hxz0t2chMN1DrnBZ+ae7Wgluir91QFgtnYPGdACR6mLkF6n8h++sOrwdcOomETpXa4qS/yPcX94delFd9/ojPXzTC7zcDU5x2nygohGGXPJ3OXJnGULIF4NBPUWrczGNjdvx/cbiZCP62P/zCxnwVUbjXL9orI3+0DB9c27e</vt:lpwstr>
  </property>
  <property fmtid="{D5CDD505-2E9C-101B-9397-08002B2CF9AE}" pid="28" name="x1ye=31">
    <vt:lpwstr>GmiPofStD4W9on4GuZSqPneiuER1CfNm2hmLPZsPMXwk2tDG2bLks3DwCuqeCZ+zvaE8F/wsZjNQf1098pyc9NRBHlm9q2M5oK5ZV32u20pmXgV5qV50BHjNJ4wKUTnjzwDCAKqrbj455obbUBRVZejqoZxTrgHIRp5kEHue1vi7B6+yreGhJwOb1P6GchsFwYl4mr+6SRlrJXxO6poKNFa1o22bvKac1xmoRW7jVL0yKu/zZuU4yZp4tYRTf6o</vt:lpwstr>
  </property>
  <property fmtid="{D5CDD505-2E9C-101B-9397-08002B2CF9AE}" pid="29" name="x1ye=32">
    <vt:lpwstr>6RYNBbLxAjhW214+gP19QeXUwPjDW29M5C4OozceTx2v/0R+7h/Xa8CTzj4XQqApOuV6LNaXb57Gl+KlrP4VVlx0tjFukiO50jI8C/ihYcJEl6osSk+uB6gS18XIioIwk+23Q+84mQX1IbUx13EXtbQK22MSYUnpN/Bfa8j7ZD9OvhhSynYTuB3kh46wH14VRDBnI0qq9nHTOrAzp+q0Ys+HPqVR106K60pjJQw9lmGRm8E0VaGCZ6zrD+2T0g7</vt:lpwstr>
  </property>
  <property fmtid="{D5CDD505-2E9C-101B-9397-08002B2CF9AE}" pid="30" name="x1ye=33">
    <vt:lpwstr>OHEvxpcCw/Bujt2TX2w2b/RJILqv1sOYk9vRqturoggkJ2QBTH1ekWLPP/UK18kpMcscx06M8VHrs6Dh28o9fzXsxlb0ed6zSGd/F4hzQ0NNseRWA9V0eDqjomNVIP3zrQzHEsxAzSRWceX8ijWrojxwb/nwtyhzx2mbq1E9ptnDwosjknx0UBc2J6T3eWRzIOI9V9IjnMyYCj04VCAWHnEKT9RhQoO3Lfve0TpHJHMz4Raiglm7xUV+sS5Msie</vt:lpwstr>
  </property>
  <property fmtid="{D5CDD505-2E9C-101B-9397-08002B2CF9AE}" pid="31" name="x1ye=34">
    <vt:lpwstr>4HEKRNYDV8Pal+5dZitAr7czNNsiU2XhQseK3fnrbYOtQ56dIvaNfbLeyQZ5bI0sTw/KB3fj3mKwerg1OyO9+V041VYcLXCgHVGcz8r4uDEcXKCWxVwRD8IryE0OWQhNcHzD67lap92wMdcFqEpFP3vy9lsLw3PsyG951k1FFRDzuToeDv4D8Y9xO8O6OpJKak1REdfZLAUe/OFQnw9Cjqs9wMvzrj3cDBJHJ7/L13PVvdyGHPJ/jNmPy4YSmAF</vt:lpwstr>
  </property>
  <property fmtid="{D5CDD505-2E9C-101B-9397-08002B2CF9AE}" pid="32" name="x1ye=35">
    <vt:lpwstr>5SwX+P6IcVz66TQ51vclZX45SOQ6bXnJqvPpF1AGjF7fbnAfspoBnez0qbOvr52MwffBydFJ02iy9lZQjKDGqAG4Awb0AqHtFyWy4inDavTbfYigupwdAHqY5/OXwpoXbqrNNyIccuM8Ne+GVVftkVUdP5a35nKc3n0pnb8sAYxrEsx4YG02frPjxjNkg7ftX2Xkg3Fr10BcrO0Vhu0by7bg+LP7d/crYWZ+j02jnOayk/aAGEJWw0a57nRncyp</vt:lpwstr>
  </property>
  <property fmtid="{D5CDD505-2E9C-101B-9397-08002B2CF9AE}" pid="33" name="x1ye=36">
    <vt:lpwstr>dz8R0QHQpvSvn0tsCP0VSnMVofY7ekNw451tst5CS+H7XeVBm1oCVUJCrq/nCYlWvGYSB8ha0kBRA22np3mdSxhGByGwZpQvD9/nklsIJpGmgWd424oBG9tqe8kgCxe5qzfJBedXvdGTfZPxK5UFtKGH5kCF1a/I58gC9rFSu9r0RWltQDOiWmp5gLQ4qj9d4vY9hKjPDpqLVU2URBaobZQYWaU+8iyKxy5I5hu27XIYyM3yKjrrfBILQhMfLCO</vt:lpwstr>
  </property>
  <property fmtid="{D5CDD505-2E9C-101B-9397-08002B2CF9AE}" pid="34" name="x1ye=37">
    <vt:lpwstr>W6RXWHauGUzndfbrivglALVHVJ/ozWWL0y6NayblX+RYP1vh7LsNk5Y4F8LRdVU2Goqi4HI3bnjOnPeDUtAMyU6BLKXiA879+lEHiNX4bp7niAnd89fkkWFQgOQFOqnAxMdd379mlATCKzUtTgX9ZShit1goDQ5f9ZNxGNrtj8kpWoCZk4y8gPNpO+xEZfAryKU/COrX0ad5C7KsJuzoMendfJ9Ea+5u3oNp3iUko7+DeI9KqS1M2pE/8yWXN8A</vt:lpwstr>
  </property>
  <property fmtid="{D5CDD505-2E9C-101B-9397-08002B2CF9AE}" pid="35" name="x1ye=38">
    <vt:lpwstr>LpAWsoak0Sp1smY3TV4MShUkmbpfwvZVKq4pS42UoAgqZXqmaj7YIltPJngDweqo1ZZe1skPvXzot2TgUkErxNbY5ZM4A9enMXflb37RovrVodosMLjo7cSjOAPjefo+uO4FjJfGXr8gr1dYfJtV6WamUffHZQg53Ep7gk5YeDQAA15Ww+vkwh5v/zCms0bhr6lJ79w8cAH3v6Bl7qY4GTCGhTWb+ha1gqMIXNAy6Qj2MxSwzoEi0FpL/IVSE5+</vt:lpwstr>
  </property>
  <property fmtid="{D5CDD505-2E9C-101B-9397-08002B2CF9AE}" pid="36" name="x1ye=39">
    <vt:lpwstr>ZnpNUABOCcQJGw0SPp+ayGd5IDLt4k5XGWC599R+dtUiMGWG7PcZy5mCEI6GhcJr5BWWHN5Akv6OssiB5emjic6TfR2IAeI9i6dHK13Lw+gEXfBi/D6S9fMK+QCTIKVO68Hgar6iAHgK4iYRSyaBvDGCpaB0goA1daCymkmeqxImO7Yhisf3N3BlaSl3IUqnVpAURxhh3Nohq5/9a9f3HvO9TqQjMdGxSmvgThJIc4o5p51wdANh8KJPBnGqE9N</vt:lpwstr>
  </property>
  <property fmtid="{D5CDD505-2E9C-101B-9397-08002B2CF9AE}" pid="37" name="x1ye=4">
    <vt:lpwstr>wCXfWOm6cfa9jeIK87ptaEPA9FPLxXOHiSu2HgP7zzSNnb7bbwytOxBdYuNDGZoZ4KXh0Mdn+ahlXC5QbhPnE8pMNe/TSybNqmYh9xcPDkVlvr0SGCl2jEeUZ5ClZvIawo+z9NeeyRGkGqpWUn1k63pmEk15e+W84W+wt9nVXV0sKZsJhWr7LAUaoWINWW9ViSffskxOxmRaXjmiwO8Xqj955NzDs5zQl4K2/NUj4ms2+td+WBivYXxppLtt2pG</vt:lpwstr>
  </property>
  <property fmtid="{D5CDD505-2E9C-101B-9397-08002B2CF9AE}" pid="38" name="x1ye=40">
    <vt:lpwstr>oN6vfIIqKeIFPH2Ls+F6fYbG1c+qHVcJTJYZZMr6ETCVWK8+6wuk4U5Xs44rN9gTiXafKuagrTlPZdN37RtBsKNrDrFB33wwhvkOxHu+rskYVuX6zTEFeNQV7RlJpcpxEkiHFjHDo4/ZM6Y8nZGGXwZZpGuyAJVkN5Kd4uHd4t28fOKCsJDE90UEYqNfDxv3Y7F+KEQP2m9HLffaIstSiG3nsWl2aXx8SwdX4xvhpcZV188VTXlqvg+ouZXcK3L</vt:lpwstr>
  </property>
  <property fmtid="{D5CDD505-2E9C-101B-9397-08002B2CF9AE}" pid="39" name="x1ye=41">
    <vt:lpwstr>yfBUMYjkRdsOY2MgEgl/y7qpB4ud4olkZXw1mTqO7EIRf+/UiZFIaGQf0T6IqRZQAhe6ylfs5brXmsb2yKqJcHJ5WXs1xO5ASg6bmBysIXAlJwT75iuBiW7Hc8ok5k98yP0jfM5XPJjPESpxOpkmCS6EZ/yM2a6Njxd9ek7mSEE6BOTW/3/cM/YZluvKj71IcqToC74dL+jdVipSmv3HGPbG1XR7bq1a9B7IGq/PxwOYhZNaGtOu7N2zI8SgZ7e</vt:lpwstr>
  </property>
  <property fmtid="{D5CDD505-2E9C-101B-9397-08002B2CF9AE}" pid="40" name="x1ye=42">
    <vt:lpwstr>xYHNdZbIn6qaKpFNLsba6RS8gXLH8NKD2SM1O1/V4xIn1JVmRGi27TYMaBc7Q75HiEFFkW6Ee1RajaPMawHvJJ7Auv1B07ziBRARovgehJSzCkdgLpYo0z6uE5fRPLH0dV81xZAjDb2xSVqf1bTpz1YwCePSkeTz8ksqLMcnzx6ldjz48YkLLpnUyqi3b8QwjfUB53PcR6z9JSKtwTbbGvWs1FfmxMs4iTxm/llQKwKDkC85qoeE5u4XEkl0PiY</vt:lpwstr>
  </property>
  <property fmtid="{D5CDD505-2E9C-101B-9397-08002B2CF9AE}" pid="41" name="x1ye=43">
    <vt:lpwstr>onlym7rWo1DmgTsdH0Gw1w3+c2ReZDT51fwL630GNioaflni6pHMtNr5t+eJVc9UkxbuVRR8xEC7M9JJy3Mn5Yqr8J8yL5pWJ8u7vcDK31mjTSF5UMY3C/3Ny+NUok/lP1WPljBUrA6uBWzht7ktuJ7ujoCfk6p2vvDUMIJ98BvC5um9Ibw9q3hyCMLNQvAkl2+G3cwg0+SNuW/TRKAoLBWUOg7uzzQnOvidb3v2tgrTwxUahVRup1977vhD2rg</vt:lpwstr>
  </property>
  <property fmtid="{D5CDD505-2E9C-101B-9397-08002B2CF9AE}" pid="42" name="x1ye=44">
    <vt:lpwstr>cfqticG7sHweyzMxGqmSDgpvYYMiZhO60Tf00PcXmZ6SphhE9J+bx34Ovyo3Y3sg78xuhdCCDbeT+eIqMr7dk/V9Gkz0Km3/T5o9Ps798avWyn4118YbjhUI711OsfqD59f7ZgO4VDtFE4vuUmH7mnozNhXAoUPbKKda8JKfR+fbRJ4AwmzKyN76mjWqaKFrH/2vAikYWDUL+7ZSYxOjVwJ9ZpDIAnRF+EzJoC2p0+J7esQUnZvVXHKikmOWPQd</vt:lpwstr>
  </property>
  <property fmtid="{D5CDD505-2E9C-101B-9397-08002B2CF9AE}" pid="43" name="x1ye=45">
    <vt:lpwstr>oZ6OgIsul28ywzM6/PPEPwTBdYyEjtMbNC93v9Iw+X0f3xU5cLfCA4SFUxPc98nASy0/BAtb5OD8cDEhdSpwPMaZ0GfFPTvmxqK4SdTpC/5oQ9U60L6zN4AKaZ/sHWZ/f2EIEvtq+t0n1eCMww3TgNL5P1qkMaywyLxy1Qoiz2PB1vZZsMy0ayd6r8kaa5AGE/XbWMRbrBvmYTABEfq1f9r9QFEAdjBDndiF5eaPO/VEcQcco3K0HOtg4wUB7gM</vt:lpwstr>
  </property>
  <property fmtid="{D5CDD505-2E9C-101B-9397-08002B2CF9AE}" pid="44" name="x1ye=46">
    <vt:lpwstr>NZwcPOZ4Zp2sU+yngOrBBrN3gdQfS4Mq8RLQ8LUBz2GoJpVZwKyGrAahV7S7GsMOOtVBlb+Dem2mKjeyLCfd/piZN8Uos1BmdfdHFJ/x8RZSCWGUI+cqRpS4e0oz/0bPuLslRudYZbntTbADdIy6+bUFkUbTC7jp57/iCALCmJKN//D3mECnMSrzysxoc+CGE5rvM25S8tssEXg/rmghSyIU4HSZDkCpsLwqZTT/7JfBdV1kf0BnF4qP2NlEYLB</vt:lpwstr>
  </property>
  <property fmtid="{D5CDD505-2E9C-101B-9397-08002B2CF9AE}" pid="45" name="x1ye=47">
    <vt:lpwstr>3g0byDj11vSt+aBspCUmT1czHBnBxrfDpg2KSiFtgHOG2YCS+WXwk+AQMiNR3SHOW7MTvA3TabVWALYDbbI5avwWDOQuN/qqZN4u6JubyhyQysIM36l+ZpyOdU6IifOpej7HXgoWM7TU5Cnvqi3PIQqOTIQkoaVuePqq/TQ8tcLNsmz5TEj1IgKJlCeJfsBV7mQwN/yhM/nLlD+l1B1sZ2BUnlb18Uq0RsvjF7zN8VXdknnYlLd7jd7ZPg1c1HL</vt:lpwstr>
  </property>
  <property fmtid="{D5CDD505-2E9C-101B-9397-08002B2CF9AE}" pid="46" name="x1ye=48">
    <vt:lpwstr>ajCWYr1snhcVYvnWbrxogh00XLIezF+Ew3T3f+PSRmdScpwj2jmrgWtM0Avz1VfP9S9YJ00S/m3r9NbBxYxxsbvV8G1ARPLHndFd/pNx0Q/XMPDxRpfsAhsc34LQ+Zgcl57b0+gLCYO2A4fbC/34qFcxYs3pBlzz4ddU8jD+6pMg72CjK1WbGbmGBjBO/kB1tVLSxxW2nLssuAu0//dVS1znPpHjwbkefBLEQsX36vABZekc/ZriJ2WCbe+Jw3v</vt:lpwstr>
  </property>
  <property fmtid="{D5CDD505-2E9C-101B-9397-08002B2CF9AE}" pid="47" name="x1ye=49">
    <vt:lpwstr>QLXh0s9UgDw6pEfsdO06AKlqvTne4sEOjSa9ZkZeR8tTtwkTo+jfV48L6BXRdyalTq8LbJ8yd5slSaRxQUXFRFHqHqckQCANU+tyGvlEGndqBFtP/iyKqN4w5RPKKgu18HYrq0IjbOtniQpTNVUCF7uxJwr38/Hnjdp6lTTdoC/zE+aInnTeBkXA0b+MA782fJiXAAzZvbnwW4qMwHb7Cku7b1fAgWbV+jIUiQ8kuH1ELwvsgIzPE0ptzutJj0f</vt:lpwstr>
  </property>
  <property fmtid="{D5CDD505-2E9C-101B-9397-08002B2CF9AE}" pid="48" name="x1ye=5">
    <vt:lpwstr>RTWm6u9aIarZ4TuSdIY3zawu81nk51TqjPvwuVT4KIk/+4TlYambJkpsqfk/wYtFlbOqSFCRcAXHHkVGyPkUAF0/S/6BIQRUQmz44q9oVwQu0r8MRrfNfGqVSR5MiYf+S2/2Bi0zZ8AeFl/esRmp+BQf7ql4suoLLSR/af3g/DcqEq0RM0G9RC2ic2VrQurih4dBuwWy5L/zfxVy8GObCT0MXLPCRweEJbqODL8I9xyfDbD3oqO3gykZKyWHF56</vt:lpwstr>
  </property>
  <property fmtid="{D5CDD505-2E9C-101B-9397-08002B2CF9AE}" pid="49" name="x1ye=50">
    <vt:lpwstr>0BHLA2vHGkO8mKefwZmt6ur0qfkdtakHkCgqSU817BLxDBrDU0dAgWaSWn1WeDam2BQjuXti7S2ghdKpwROO2233y/e7oPySI6OWiV1bVf2cRMg4ZDznuf/Yf65dvAwr2PatxJl/nkTOXiByIVf9TSTBSqI3D0HohM33g6jRAj/LH5ctpYjpZqr/xSw3MklNmm7Mq5D1d/9tSVtUMD/SMCgssIjJohe2HG4jJeHcN1sIgn41PDVpP7ToSNf1jte</vt:lpwstr>
  </property>
  <property fmtid="{D5CDD505-2E9C-101B-9397-08002B2CF9AE}" pid="50" name="x1ye=51">
    <vt:lpwstr>nVPF0kiS1PxeyHttzfYVOUMXpUGDlCbqtfXke71In0/gpeUfEODoUcdqRhNOj7rv27AH48Lwd/MTxGTXMNj3r7ddTnEW4ELjEwpjD6ZwEL7x5gSwB3M16tNI30VHx2X550/5h5JTAk2J/v0bM6eWUl7naeBXzg8iSvoXoX6bl/L7b6EpVm3SdDvJjbpnUQBVYO7O8kL4Cm0eZNI+uo8SLpYy1Gl63Md9WIcgGkx36hoNAgYcMt7eG/IDcbu+BHg</vt:lpwstr>
  </property>
  <property fmtid="{D5CDD505-2E9C-101B-9397-08002B2CF9AE}" pid="51" name="x1ye=52">
    <vt:lpwstr>UeI5khFnA+Q/qIP1QF1jGq53Bmeexua7L1TmNGBG85A6AwZ2zYQ2/I/OnVLJ96FBXd99FKTgPl0I/sSFsxLMdwhV1IjDz7BxJVp6TslabteBceOp5MAzNvLFJ6fQ1OzwkQfeyDv1gmPJAw+wdYRMBjqvjUCEigLkpns66yj4YLtrpob1hrTaCAFhUB8LNkrAkF2IzH8yylolUw85GaulA2VLt5NdSvqfa3yIRh69K+26jQDr5fQHCqGTr8Qad/3</vt:lpwstr>
  </property>
  <property fmtid="{D5CDD505-2E9C-101B-9397-08002B2CF9AE}" pid="52" name="x1ye=53">
    <vt:lpwstr>tSeepJ9kQFjNjMjgHyE1bPnq9Qj0QOt7RFEMV+O4tIcz7Cbm65MjdSF0SbXVDjwdPwVl4JAOHgQ8KBikZNx63aGRGCQ0xh/gFhs59cG6yEuxC5WwLXrFWs9mnhE66Yevl83rKlH6i8q5Gcc2+rb0NCtD1geS2SEw7sL5EQ8UkZ8OYKUX256dhKxPcpZ67vqcfFBe/vaoGsIzQUjW8y509JtfDr35PeOjRBjwl1uDLGqV9zqm8PcmPybkrERo4V0</vt:lpwstr>
  </property>
  <property fmtid="{D5CDD505-2E9C-101B-9397-08002B2CF9AE}" pid="53" name="x1ye=54">
    <vt:lpwstr>VLdY8Lu70Kr6F7IUYCP1OTi158Qir3ZASmttvJp1Q2oltYFOwjKhsoAZqcJVpK3iI5dngcrxS0QgANkJaFdcWQxCEMGQjMLcDB+ko3cbpu/eLaAJG9STTZcsoBoQGFjMZHPknQTYiS1XNvrtHWRWGGoQ3+JpPnRbENnHFuJ0eSgKfAVE1+0RSaNd+6YYRPwioHlNlkk2v5eCkVn4AJVzZnZ+lhAnnlFTIVI/Dn1/ygCm4xrqdVpXnFXOfdbzfEp</vt:lpwstr>
  </property>
  <property fmtid="{D5CDD505-2E9C-101B-9397-08002B2CF9AE}" pid="54" name="x1ye=55">
    <vt:lpwstr>4cxfo6B7tXyBTPm8ZinXYQT8ETJ2iYBLFn9RDMoNUL3zhS+mWbqrikncSv2aMb9Ro0UluobP3FWFSt+ZXnQR0uidxLLcQh+RBY/kjlyepSDCDTZjo9iWN4NpbutNa+scXHHD/ZgjJZRmD5Kof8v9nC/EBOVmheYA7NfyPud4UtTzztZGs/O0y9iUXp5vxnxqgV+/vh2X/LbqC3lnWf+sVamnIjO0ajUzZrkLEaR36UZx/jQ3CFTagSV9nbYiXgX</vt:lpwstr>
  </property>
  <property fmtid="{D5CDD505-2E9C-101B-9397-08002B2CF9AE}" pid="55" name="x1ye=56">
    <vt:lpwstr>mU3J+bmSVA3q8sC8AR69vJnM3GjYoYhAPzgVybEUADl7vOWwAPvhslixq39+deKrP8UW9S3H+9WYCVAuBJPk1GNsilxi4iw6cp/wq1B4nF5xzmRSdmRlcelQixkZqki9fK/Hkt2yCOPQ7njeak4n0+sY+cUjmFAZS/5KVZC1+udSzQyqWBbBfEimFV3J12pIwKD0xs9P7wFUxtdCc/XaHLCFEIEJE9sEgPsQ/JIIaAnWFwGlhj9e30Yq0FsX4Gb</vt:lpwstr>
  </property>
  <property fmtid="{D5CDD505-2E9C-101B-9397-08002B2CF9AE}" pid="56" name="x1ye=57">
    <vt:lpwstr>tsfR3F+cB8j0WOz16NIIu7GpLwHy2ljfzZ3z4HefF6nYVVcsUulKi10+WfuvpwLXI5pFqdwQl7TZXe263+E4PKXykR+lNnVjYQOTwUlY+601+BZ3EeS7OBDu/QQcoZ+jK/IjE0h6qGDH/sOiDHT50mNcGYCtMKlu+ZtKUnVMgEhyMkkiGDUMP0vvvm5miIVDPo+7D8UstM2HA+KVBsythfadVZ4sQKh9B4qe5hdCjymuMQrpjEPqK2TMcP3O7f1</vt:lpwstr>
  </property>
  <property fmtid="{D5CDD505-2E9C-101B-9397-08002B2CF9AE}" pid="57" name="x1ye=58">
    <vt:lpwstr>ckA+Z1k8zPyVjKGs9QpoPYGMdGk2rpJduhBiKmhzEwaADhgaTv62p3f24ZhcPFcNMSmR1js5jpKvJhaIW+MuzJxPY7BNE3uxEYdcWsAXwzLDKMT5A7QPyxoxLMOX7yrDx/9jExp4Qurnj4ku+8Jg0e/r/5IHWbraybwPzauNNW3g60rMOTBvONxMNA/aqsFu82XgtmNQNFDfXQY1TJthD51XF9O9Wd9bWfT7vre6kVmBAOzuo5rcAp0Yo7CLjgR</vt:lpwstr>
  </property>
  <property fmtid="{D5CDD505-2E9C-101B-9397-08002B2CF9AE}" pid="58" name="x1ye=59">
    <vt:lpwstr>lFQlYebA2klWM0yWcfV3uiHmqmkqNBLC31/bu9sJMCFcQRgpGf4C8ws4pezDZ9vya3Txg4ASDwobZ4DwkYrHtT0NtA6246keNymdXjmla39bMZ+0hf8XdtmIYD6t/OJyc0y9Hrs8fubA7meWXvFL5GdqLm8RF7z2fMzxBkdmQU07ErfRjcgvvYU++7/f7XmBHW4yS30bZuE5hhMuiXv9Gs+0mb3UIv4zetZPS6y4xhVVRKolja4oOIkT5pbIB21</vt:lpwstr>
  </property>
  <property fmtid="{D5CDD505-2E9C-101B-9397-08002B2CF9AE}" pid="59" name="x1ye=6">
    <vt:lpwstr>0y18zP+ecMAb/CX5gddPs1Mw7VPANvPBv9vF3QaGedsw9htSoDlxz5Vq2KeYwOqKjKjEgTUDc+CxOrfp8UrFk+JeG38W71qLNva9EqrwiI/3mKvMhCdJW1KXDbhOia8EOVkWbJLk8Qp4fAjk9Jys/qT6Kab47x8gGQhWSShK/e35+zJYuumw9dJPBFwHrMDssak1ecrcmx1iofGLy3eheIHTK746kzQrxPUa23mO6KgjaEbOSN25Cx6op0VyYqP</vt:lpwstr>
  </property>
  <property fmtid="{D5CDD505-2E9C-101B-9397-08002B2CF9AE}" pid="60" name="x1ye=60">
    <vt:lpwstr>m3ILy46Ysl+T+F0IN5kjHmFGK4C9ueNy15CdUTBgAPNx+Lyn4ijdrlmRnPYNAYu5++uLtcoW8yhuAICowcvOy8Yej8IONrrfIBXYmc+6fr9XD6N72fkkZ2j0qQa4Q+oszuITJQirhadHOgM4kl8e7sOeDav9PFE8BUdFk+mjbYip0IXEV1qxpEE6qIWS5yNwe6WH8mu2/Igyqb66cx458LF72n7Ya9fu/Ie06xwjjPe8QIm6I2r4UWGyhNZNNuG</vt:lpwstr>
  </property>
  <property fmtid="{D5CDD505-2E9C-101B-9397-08002B2CF9AE}" pid="61" name="x1ye=61">
    <vt:lpwstr>DS/qv1yT7xO2bLiqOzUEf1qZA00MAZYSoj0aTvfK2/iUYX9UcXQ7VAvIqv8pNIESXiJrMY2b2VVh0K8M4eV26+oi+ogRMPeSKKOR9ztYZ9LF4n1jD8smocpQ2sVgFwVlVuZVjKjOCJItzSuSKY9nWxGYEnLHOnDHw1w3lervCax6XBjc9NA9pDcNzcUHYg97Ti80pfFnfB7IP1nPqip8DepmHT+jYjVnLtxGUn5rSOfym02+XD09ML5wtmtvEJN</vt:lpwstr>
  </property>
  <property fmtid="{D5CDD505-2E9C-101B-9397-08002B2CF9AE}" pid="62" name="x1ye=62">
    <vt:lpwstr>tKA8KBXIZ044Fw6egk2EFoZUHVSNAofKm7pdE4cOfvR6s/CDauRSaprv40wWPyOZ5u4eqYvL4R7QkPMn0hnx4o1VOWIyJPJMgqeqJU7As1lkmoXVheQij5GRKoGuuWGUdZiNL11m23iGJvKBWb7qnTprNCmnEtgu5AYp/goq8FtKQQLcyL/9U7IHd+5QmGdy7Pb7tVvl30MAboWlDXRcyDiAUfpIU4IMvYp5raLSqUIS2AN5zhJuuwfLehjBvgB</vt:lpwstr>
  </property>
  <property fmtid="{D5CDD505-2E9C-101B-9397-08002B2CF9AE}" pid="63" name="x1ye=63">
    <vt:lpwstr>zfI3kAmZIvr1mB4loPgsxJGgqiSp4BT3IEQiuuG9SPjBp19vlHSWw/M/9sKjWEmxz0Wzyu2ktw0PMUGPlcvc7u2NjJahOJ9SaMinjLDM91g6q1ltYLHSMV8SXS3JHXB3qky3m+s18twll6otghT2EfllFj3OcqK9bKXFo/x4Zw+IHbRxjgudf3hJthJqYwK4hqf8mbsq6pSCr1OouGF1eJJDb/NLH3W3xTkl6URHkyxROUoVS4KZ15+sWFWsQPb</vt:lpwstr>
  </property>
  <property fmtid="{D5CDD505-2E9C-101B-9397-08002B2CF9AE}" pid="64" name="x1ye=64">
    <vt:lpwstr>5xH8KoltgOV8x5pV/fJ09DIsnLKIdedHEyji0nXI5Aq3/hUWoDxpwU2wsMJi2MyHA/zvWWUaYNMPgGBhe7XBWjB4/0nd9jaJ0nCDhfw2DiQQ4waEcG8AKl/zZ3sf2DC6nA0chypNks+tWVuiVNN/YI5N8/2kJs0VCVoQxHPl4K1y+uWVOMOkU/RTgwlIzs9dXzlDsfLr055hHoDy8zIPG1EwisbNKlkRrskeh76jyvbfMGO31nDZp/DP8uFbYLM</vt:lpwstr>
  </property>
  <property fmtid="{D5CDD505-2E9C-101B-9397-08002B2CF9AE}" pid="65" name="x1ye=65">
    <vt:lpwstr>UArRAZBeLbVJg6KYzUh36h+PBhtnuoa+rPdRM41aGBEq+RWVSXZ6V1yU/kUvOTi+bSy6wxVeol9cLpw8s89QmZjCg0dSn0bI6reeB/AEH4KCfcPU+u1jOyX6uHCbdOpQ+7Uki80fH0gQrJtKfzE8UYWkX918aFgq98UP5020NV414w8Tbow/owfl1J2BmwPv3KPxc8jInnRJHJmA5Bl5NZZGj5bFD/bcgVxZbpg0SM1OOxAWmbpR/Ep998G93Rh</vt:lpwstr>
  </property>
  <property fmtid="{D5CDD505-2E9C-101B-9397-08002B2CF9AE}" pid="66" name="x1ye=66">
    <vt:lpwstr>2ZJ6EXbkgh++gNFW9PGjuppaua2C5JQvms4Q+eXW8bV6mg61hrIEykh+wPprM1naQkIvouGBrznlLyJghbp6UyULJrjMCStyqz98hKhRAfr66tvqgPcM9S+tQZiaCUxyZ3NEZWlHMWW6o2FCcMkKK+TKG6K4hqzLIL9hgJ84KufO3G2u8KGMATOCahYK8vTLbAX8XmjS0pEAPAA02Ad8EGeO89GR4GBu9Pv/wLdCCppaqn7gBVrJWZS7GJR8z2+</vt:lpwstr>
  </property>
  <property fmtid="{D5CDD505-2E9C-101B-9397-08002B2CF9AE}" pid="67" name="x1ye=67">
    <vt:lpwstr>k0r3wLIAoRBofPMuUOYFM1dOLYTBrr1Uk1RZwfyDICC4WXNWwjA2brz3JD3CzzhiOy7LajFzDCEep4fXT+k5L3LyXZXHNehnwcvna5051HSTWRvDVMdCcwj0oboUl2BeeU1G1vr4y8YXj/N9KQjORhVAQrKHM1v3Y3GvoaFP1wo+M0w0+xcbX2nsCsL57bsTxmz8+PidTP62kqMq0upwXmZdYkxt+bfhDXgDJUic3XChadj+d+PGt6KDSlqrYjg</vt:lpwstr>
  </property>
  <property fmtid="{D5CDD505-2E9C-101B-9397-08002B2CF9AE}" pid="68" name="x1ye=68">
    <vt:lpwstr>zWpgqDi0uoBR6+mQczpiEuXVEDQZphrasmWBIB3fi9JsnbInbIXjiKMztR8xKVOTyEjFSxzROCu230qIMjD1a2z041OQ3En6N0keswlP2fi4acarKkacEeoGYriLTZqC8HIjg2XCZk23nFBW1jl6IRMjjInawtj5xhH72+5LwQESwr7Y1ZIWZLuwhK1PAcNfKNenEUYV7cxD74Q2mebSWsa9reR8HLp9xWrToO2EHQLkgC5hd+F31r+an+iwtID</vt:lpwstr>
  </property>
  <property fmtid="{D5CDD505-2E9C-101B-9397-08002B2CF9AE}" pid="69" name="x1ye=69">
    <vt:lpwstr>IMMVwksfJrhUYgaAXjpODcWAbO/BED4EB27sxn/HyVJvmHh9CkTxhF2qsC1kavx43nkU1AvJGbFkXULHJ+uTfAom9NAyRwXhU37GPcQCdEsGbmNrI07K/rB2eWpfA4F1HfCxCkRhC61abhGRVrPCdFxkC/FkpkZZRk+zCZ9D4FSzeY5IgfEdM2i+pGRLtvDzIg1tbh8GNn2ZaK7lZOGl38Z2lj3+qJnKD8bs0DwQMs5im3+eTfEpHaZQzlFnqzb</vt:lpwstr>
  </property>
  <property fmtid="{D5CDD505-2E9C-101B-9397-08002B2CF9AE}" pid="70" name="x1ye=7">
    <vt:lpwstr>OC1sXDwY0Xf1PaiBIEW3yd3vxpz5JHn6Zhx5be2Ssk3E8jtfXcou2ifYQ5xOps7xWpkBeexZxce8JiqpiVx7VzZlbZLdExd+5cQg3eHKCMWMCT8GEk9BzP3XItIjffuI1xmK888/1Tuwuh29IXE3kvJSsuL+1Holhhlson2ORuhQJDc7+xyXSe+mwVyf1Tqzn+x2tKW4NUGmM/xMZS2ZBIcpbS9dJ7HrDey2Unc2A3f0wvau8hBNC14TYk7YUuk</vt:lpwstr>
  </property>
  <property fmtid="{D5CDD505-2E9C-101B-9397-08002B2CF9AE}" pid="71" name="x1ye=70">
    <vt:lpwstr>WOTDiTihSVGMK0rcdTIpZRNwLic2OiT52nug6gdvejzlb3o5uGNXlEL9ktfgZ8um7KeJRzccOzAUzVbss54OdDrFD24me2VayWY1S4MaOOJu7GDU6ZwypPQG/8lLigaWcwxacS/Izo6vkdXDgye/+2Wa01j9LrcID7H4yBznjH2UCUKEvmz8xkwhw2Pj7EHhBuD3oB6lvlgVjgx9qXiK+CZunP1K86DhTW4+Aaf7nRPF1Wv5mE5kG+bazr8TaQC</vt:lpwstr>
  </property>
  <property fmtid="{D5CDD505-2E9C-101B-9397-08002B2CF9AE}" pid="72" name="x1ye=71">
    <vt:lpwstr>kCnVC5tfXtcfEttcCUjh/5cswgGe5VG+STMcFBKRkhvCtyrnCn/wlHfAkmCUUa+0FiTrKpQO4N5KG5Kcs/6xYtPuKZoRziXOExlChPYbbwtHL1TykVwA9DYdJv0ASk4xUhD621UdZwBr6inRco7as64pRh5+SPpum+icCrag9iMovsx3sZxfBup69YVZm/FLTVZIK1Sp4t0jX0v2Vv/yn63DuqdZOVNGSUtDSzIV7XMWFUHj8+hyUlR8BqJqqGL</vt:lpwstr>
  </property>
  <property fmtid="{D5CDD505-2E9C-101B-9397-08002B2CF9AE}" pid="73" name="x1ye=72">
    <vt:lpwstr>Dwqm70AEiiuD4p++D18yFEwkcTGke28TA9PmzrhsYvghHgHL33Px7RSSFk+XvO2AMSm2CPvNiTcTAqTU8VFjdOVdwqMUw9YnpSLLHv61rsayOlZNpgZg89mTbTuSCjxd0awXw6TKtyEPI53tEkliJ4em7YfdUzvzP2H48Jw6bbr0dRLaAKMh2D9Nnn8372U/KlCPBSb2a5haYpphi4dYnV9M8coua+AOwquLdPmRJoZhWvfIXx5sD3NMhs1BT/y</vt:lpwstr>
  </property>
  <property fmtid="{D5CDD505-2E9C-101B-9397-08002B2CF9AE}" pid="74" name="x1ye=73">
    <vt:lpwstr>pgho+NwuolccCfiV+QQIr0H0bdpEtf5gexgTO4mWZvz/bLX1Bm00BF2LsIWsh5aE/H2+YKvuzLboOQIWMSFRDbUBV5f2ic8HhMmIsIAPcQprm2D/rhz6S5ALsV5F+r4UQ+Gd8TsLTkPHO62Nh0RH/hjudHCp3cQg4aWOvl0yYRpnhfu07bcWK7K3h0/FPqp8c+UnwA797soGITCXtaxBckBSrNid2ZxlbYPWmF7OEX+XLmIm23sD/Eq19I9tZFh</vt:lpwstr>
  </property>
  <property fmtid="{D5CDD505-2E9C-101B-9397-08002B2CF9AE}" pid="75" name="x1ye=74">
    <vt:lpwstr>KcgRCtYZd94PCrpjxYIazRQKYTkGFG3xKnXV9gf/hiA8krUajEdlaba4exjF6CXU8UmqEbPSRVagW3O7BG/Jb1Gy2NUeBSVtGrGEv32eWbTb+QL2IXvaYLySvK4Nx9OcCGAu8ziklSDQWWCH4fWJprjnsRcynE8apJRNSSmWSZqSHSgUUoCGByOJFrhXUqMWpbIWYJPK0NqIeLhiJJfbmCNSpSgUFTt4+dlgqA7SJXVJlH4WkZuCz2WUV9B10U6</vt:lpwstr>
  </property>
  <property fmtid="{D5CDD505-2E9C-101B-9397-08002B2CF9AE}" pid="76" name="x1ye=75">
    <vt:lpwstr>zU+yv35qyw1ygLk4OY0Xi9XdaYk9UmfRm+QsJVDdVtl3DHv6C5ZKkOrDZH3rf2506WNQkUxfB/9uvEoVNpqStqC1R7Ff2W2GTeg4/SsZ0KZntO4tlmyVI+jMi9orWfWk4qmsOQ57OgYGcoSJds6eblVqz/ShPeG9vo1ecJcsSKfb0j1T8KkO9LCGaT4y7L7TwTiQp8bCMiYjiTqTlnON9817mIQWAUMXi7l0tU6I5kK8S0+1vj522/41kyrRrAz</vt:lpwstr>
  </property>
  <property fmtid="{D5CDD505-2E9C-101B-9397-08002B2CF9AE}" pid="77" name="x1ye=76">
    <vt:lpwstr>vXFjXVtmD+5Ffd8Oxln9CPd1Xyv2DRnA9WwMfZOeBtLETzmKLhG9/SQdg8Vs0qew1tmMtrusD4a2yPKQbjd6gOYwHIv+tS+AagIAGMOrMV8B8Oq5TT2KZQXttYzLW91YN77Y9SsF6jhnUzfm+T3amV+jN6OnJIlNjy0taNXdjy+nl2g7iAUKAAdQV4c2/m0a/Oseio4Mqy9WrdozgDeWeTknDLFMPOtYJF80GOOup4zQoajxBs7PYXArAkMaKkM</vt:lpwstr>
  </property>
  <property fmtid="{D5CDD505-2E9C-101B-9397-08002B2CF9AE}" pid="78" name="x1ye=77">
    <vt:lpwstr>5pl3UCF1tSmccMs7TZxAkKw41S90YtJXQHceEyOlNkEIoQB13qJQPBCuWB7/RKolREgg0hsC9dUjXAr4FT42oxXN+/ic9m1IlniCDnvL7pIyyOMVepichuHfZHU126VQM1gMcQgGznHlGALrIEPFoEwTZeGbYolPPbFgTdjwd7d3h2P/+/Qeh0yYLeEwAAA==</vt:lpwstr>
  </property>
  <property fmtid="{D5CDD505-2E9C-101B-9397-08002B2CF9AE}" pid="79" name="x1ye=8">
    <vt:lpwstr>h8YH01RHoz7tOXRABrGZwDO4HcdyUJspT/H09lsg2SkAElN+uAqAUiOZQ/Fm0qj7mN+22PVGg0KFvGouZNWJ6IYcoM/7wO6cx/RqeTUnQPxB6GEnW+tO5ArmcXCyUOHwSoDT6KeO+c3yq0sRkoKqha1B5H1Q867TFd2qn/ZlCmJGEJN7uC114b2ys6XajJsZ+0K3dWpZfeRlUvpcX1JwwrmkLLDjhvFMh2zP79NVMlw/H+LTbz758/mVmHx5+0j</vt:lpwstr>
  </property>
  <property fmtid="{D5CDD505-2E9C-101B-9397-08002B2CF9AE}" pid="80" name="x1ye=9">
    <vt:lpwstr>IJsSFbYXXa2KLh4Z8B6cwZnmcyklvsGlsLs5PDtt81EuTVNZ1oTD9MTDDHf/Mft1MbdFq551kqyM4fJLTr8KIrx5fnatFlcCqKALVpuL5+4DnujcdEQfzlJCwZeu/n+T89E8PZxKbmjRc1drn5VruSbe7rkALyuHqZyPLXntvdKe6E+Dxo+SGGcry1q6LEpsj3lVK0WnHXkTgHutgvu9aw8lhtCXyNK2dL8dDbglb5J/26O+qY7J0PGfeRLhbNL</vt:lpwstr>
  </property>
</Properties>
</file>